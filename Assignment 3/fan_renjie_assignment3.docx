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EFEFD8" w14:textId="611316F5" w:rsidR="006C4CF2" w:rsidRDefault="006C4CF2" w:rsidP="006C4CF2">
      <w:pPr>
        <w:jc w:val="center"/>
        <w:rPr>
          <w:rFonts w:ascii="Times New Roman" w:hAnsi="Times New Roman" w:cs="Times New Roman"/>
          <w:b/>
          <w:sz w:val="28"/>
          <w:szCs w:val="28"/>
        </w:rPr>
      </w:pPr>
      <w:r>
        <w:rPr>
          <w:rFonts w:ascii="Times New Roman" w:hAnsi="Times New Roman" w:cs="Times New Roman"/>
          <w:b/>
          <w:sz w:val="28"/>
          <w:szCs w:val="28"/>
        </w:rPr>
        <w:t>ECE 448 Assignment 2 Report (3 credits)</w:t>
      </w:r>
    </w:p>
    <w:p w14:paraId="69D0FC9F" w14:textId="77777777" w:rsidR="006C4CF2" w:rsidRPr="00AF71D3" w:rsidRDefault="006C4CF2" w:rsidP="006C4CF2">
      <w:pPr>
        <w:wordWrap w:val="0"/>
        <w:jc w:val="right"/>
        <w:rPr>
          <w:rFonts w:ascii="Times New Roman" w:hAnsi="Times New Roman" w:cs="Times New Roman"/>
        </w:rPr>
      </w:pPr>
      <w:r w:rsidRPr="00AF71D3">
        <w:rPr>
          <w:rFonts w:ascii="Times New Roman" w:hAnsi="Times New Roman" w:cs="Times New Roman"/>
        </w:rPr>
        <w:t>Renjie Fan, rfan8</w:t>
      </w:r>
    </w:p>
    <w:p w14:paraId="117840B9" w14:textId="77777777" w:rsidR="006C4CF2" w:rsidRDefault="006C4CF2" w:rsidP="006C4CF2">
      <w:pPr>
        <w:wordWrap w:val="0"/>
        <w:jc w:val="right"/>
        <w:rPr>
          <w:rFonts w:ascii="Times New Roman" w:hAnsi="Times New Roman" w:cs="Times New Roman"/>
        </w:rPr>
      </w:pPr>
      <w:proofErr w:type="spellStart"/>
      <w:r w:rsidRPr="00AF71D3">
        <w:rPr>
          <w:rFonts w:ascii="Times New Roman" w:hAnsi="Times New Roman" w:cs="Times New Roman"/>
        </w:rPr>
        <w:t>Jiangtian</w:t>
      </w:r>
      <w:proofErr w:type="spellEnd"/>
      <w:r w:rsidRPr="00AF71D3">
        <w:rPr>
          <w:rFonts w:ascii="Times New Roman" w:hAnsi="Times New Roman" w:cs="Times New Roman"/>
        </w:rPr>
        <w:t xml:space="preserve"> </w:t>
      </w:r>
      <w:proofErr w:type="spellStart"/>
      <w:r w:rsidRPr="00AF71D3">
        <w:rPr>
          <w:rFonts w:ascii="Times New Roman" w:hAnsi="Times New Roman" w:cs="Times New Roman"/>
        </w:rPr>
        <w:t>Feng</w:t>
      </w:r>
      <w:proofErr w:type="spellEnd"/>
      <w:r w:rsidRPr="00AF71D3">
        <w:rPr>
          <w:rFonts w:ascii="Times New Roman" w:hAnsi="Times New Roman" w:cs="Times New Roman"/>
        </w:rPr>
        <w:t>, jfeng18</w:t>
      </w:r>
    </w:p>
    <w:p w14:paraId="4FF0E0C0" w14:textId="666BCD2E" w:rsidR="00BB4146" w:rsidRDefault="00F1159A">
      <w:pPr>
        <w:rPr>
          <w:rFonts w:ascii="Times New Roman" w:hAnsi="Times New Roman" w:cs="Times New Roman"/>
          <w:b/>
          <w:sz w:val="28"/>
          <w:szCs w:val="28"/>
        </w:rPr>
      </w:pPr>
      <w:r>
        <w:rPr>
          <w:rFonts w:ascii="Times New Roman" w:hAnsi="Times New Roman" w:cs="Times New Roman"/>
          <w:b/>
          <w:sz w:val="28"/>
          <w:szCs w:val="28"/>
        </w:rPr>
        <w:t xml:space="preserve">Part 1: </w:t>
      </w:r>
      <w:r w:rsidR="003F0DE8">
        <w:rPr>
          <w:rFonts w:ascii="Times New Roman" w:hAnsi="Times New Roman" w:cs="Times New Roman"/>
          <w:b/>
          <w:sz w:val="28"/>
          <w:szCs w:val="28"/>
        </w:rPr>
        <w:t>Digit Classification</w:t>
      </w:r>
    </w:p>
    <w:p w14:paraId="26CECBC3" w14:textId="6858BD16" w:rsidR="003F0DE8" w:rsidRPr="0051756C" w:rsidRDefault="00C41774" w:rsidP="0051756C">
      <w:pPr>
        <w:pStyle w:val="a7"/>
        <w:numPr>
          <w:ilvl w:val="1"/>
          <w:numId w:val="1"/>
        </w:numPr>
        <w:ind w:firstLineChars="0"/>
        <w:rPr>
          <w:rFonts w:ascii="Times New Roman" w:hAnsi="Times New Roman" w:cs="Times New Roman"/>
          <w:sz w:val="28"/>
          <w:szCs w:val="28"/>
        </w:rPr>
      </w:pPr>
      <w:r w:rsidRPr="0051756C">
        <w:rPr>
          <w:rFonts w:ascii="Times New Roman" w:hAnsi="Times New Roman" w:cs="Times New Roman"/>
          <w:sz w:val="28"/>
          <w:szCs w:val="28"/>
        </w:rPr>
        <w:t xml:space="preserve">Single pixels as feature. </w:t>
      </w:r>
      <w:r w:rsidR="00D87980">
        <w:rPr>
          <w:rFonts w:ascii="Times New Roman" w:hAnsi="Times New Roman" w:cs="Times New Roman"/>
          <w:sz w:val="28"/>
          <w:szCs w:val="28"/>
        </w:rPr>
        <w:t>(</w:t>
      </w:r>
      <w:proofErr w:type="gramStart"/>
      <w:r w:rsidR="00D87980">
        <w:rPr>
          <w:rFonts w:ascii="Times New Roman" w:hAnsi="Times New Roman" w:cs="Times New Roman"/>
          <w:sz w:val="28"/>
          <w:szCs w:val="28"/>
        </w:rPr>
        <w:t>part1.1.py</w:t>
      </w:r>
      <w:proofErr w:type="gramEnd"/>
      <w:r w:rsidR="00D87980">
        <w:rPr>
          <w:rFonts w:ascii="Times New Roman" w:hAnsi="Times New Roman" w:cs="Times New Roman"/>
          <w:sz w:val="28"/>
          <w:szCs w:val="28"/>
        </w:rPr>
        <w:t>)</w:t>
      </w:r>
    </w:p>
    <w:p w14:paraId="48DD36A2" w14:textId="08A8FE50" w:rsidR="001113C6" w:rsidRDefault="00E70406" w:rsidP="0051756C">
      <w:pPr>
        <w:rPr>
          <w:rFonts w:ascii="Times New Roman" w:hAnsi="Times New Roman" w:cs="Times New Roman"/>
        </w:rPr>
      </w:pPr>
      <w:r w:rsidRPr="00135183">
        <w:rPr>
          <w:rFonts w:ascii="Times New Roman" w:hAnsi="Times New Roman" w:cs="Times New Roman"/>
          <w:u w:val="single"/>
        </w:rPr>
        <w:t>Features</w:t>
      </w:r>
      <w:r>
        <w:rPr>
          <w:rFonts w:ascii="Times New Roman" w:hAnsi="Times New Roman" w:cs="Times New Roman"/>
        </w:rPr>
        <w:t xml:space="preserve">: </w:t>
      </w:r>
      <w:r w:rsidR="004A3B2B">
        <w:rPr>
          <w:rFonts w:ascii="Times New Roman" w:hAnsi="Times New Roman" w:cs="Times New Roman"/>
        </w:rPr>
        <w:tab/>
      </w:r>
      <w:r>
        <w:rPr>
          <w:rFonts w:ascii="Times New Roman" w:hAnsi="Times New Roman" w:cs="Times New Roman"/>
        </w:rPr>
        <w:t xml:space="preserve">‘#’ and ‘+’ (foreground): </w:t>
      </w:r>
      <w:proofErr w:type="spellStart"/>
      <w:r w:rsidR="00E0768A">
        <w:rPr>
          <w:rFonts w:ascii="Times New Roman" w:hAnsi="Times New Roman" w:cs="Times New Roman"/>
        </w:rPr>
        <w:t>Fij</w:t>
      </w:r>
      <w:proofErr w:type="spellEnd"/>
      <w:r w:rsidR="00E0768A">
        <w:rPr>
          <w:rFonts w:ascii="Times New Roman" w:hAnsi="Times New Roman" w:cs="Times New Roman"/>
        </w:rPr>
        <w:t xml:space="preserve"> = 1</w:t>
      </w:r>
      <w:r w:rsidR="00EF41A0">
        <w:rPr>
          <w:rFonts w:ascii="Times New Roman" w:hAnsi="Times New Roman" w:cs="Times New Roman"/>
        </w:rPr>
        <w:t xml:space="preserve">; </w:t>
      </w:r>
      <w:r w:rsidR="004A3B2B">
        <w:rPr>
          <w:rFonts w:ascii="Times New Roman" w:hAnsi="Times New Roman" w:cs="Times New Roman"/>
        </w:rPr>
        <w:t xml:space="preserve">‘ ’ (background): </w:t>
      </w:r>
      <w:proofErr w:type="spellStart"/>
      <w:r w:rsidR="004A3B2B">
        <w:rPr>
          <w:rFonts w:ascii="Times New Roman" w:hAnsi="Times New Roman" w:cs="Times New Roman"/>
        </w:rPr>
        <w:t>Fij</w:t>
      </w:r>
      <w:proofErr w:type="spellEnd"/>
      <w:r w:rsidR="004A3B2B">
        <w:rPr>
          <w:rFonts w:ascii="Times New Roman" w:hAnsi="Times New Roman" w:cs="Times New Roman"/>
        </w:rPr>
        <w:t xml:space="preserve"> = 0</w:t>
      </w:r>
    </w:p>
    <w:p w14:paraId="4B5FD9DB" w14:textId="77777777" w:rsidR="00AF563B" w:rsidRDefault="00AF563B" w:rsidP="0051756C">
      <w:pPr>
        <w:rPr>
          <w:rFonts w:ascii="Times New Roman" w:hAnsi="Times New Roman" w:cs="Times New Roman"/>
        </w:rPr>
      </w:pPr>
    </w:p>
    <w:p w14:paraId="4905D416" w14:textId="6C0FDBA2" w:rsidR="001113C6" w:rsidRDefault="00121116" w:rsidP="0051756C">
      <w:pPr>
        <w:rPr>
          <w:rFonts w:ascii="Times New Roman" w:hAnsi="Times New Roman" w:cs="Times New Roman"/>
        </w:rPr>
      </w:pPr>
      <w:r w:rsidRPr="00135183">
        <w:rPr>
          <w:rFonts w:ascii="Times New Roman" w:hAnsi="Times New Roman" w:cs="Times New Roman"/>
          <w:u w:val="single"/>
        </w:rPr>
        <w:t>Training</w:t>
      </w:r>
      <w:r>
        <w:rPr>
          <w:rFonts w:ascii="Times New Roman" w:hAnsi="Times New Roman" w:cs="Times New Roman"/>
        </w:rPr>
        <w:t xml:space="preserve">: </w:t>
      </w:r>
      <w:r w:rsidR="009D1418">
        <w:rPr>
          <w:rFonts w:ascii="Times New Roman" w:hAnsi="Times New Roman" w:cs="Times New Roman"/>
        </w:rPr>
        <w:t xml:space="preserve">Calculating the likelihoods for each pixel location for every digit class </w:t>
      </w:r>
      <w:r w:rsidR="007620E2">
        <w:rPr>
          <w:rFonts w:ascii="Times New Roman" w:hAnsi="Times New Roman" w:cs="Times New Roman"/>
        </w:rPr>
        <w:t xml:space="preserve">with 2 distinct feature values. </w:t>
      </w:r>
      <w:r w:rsidR="007620E2" w:rsidRPr="001374DF">
        <w:rPr>
          <w:rFonts w:ascii="Times New Roman" w:hAnsi="Times New Roman" w:cs="Times New Roman"/>
          <w:b/>
        </w:rPr>
        <w:t>V (#unique val</w:t>
      </w:r>
      <w:r w:rsidR="005664C9" w:rsidRPr="001374DF">
        <w:rPr>
          <w:rFonts w:ascii="Times New Roman" w:hAnsi="Times New Roman" w:cs="Times New Roman"/>
          <w:b/>
        </w:rPr>
        <w:t>ue) = 2</w:t>
      </w:r>
      <w:r w:rsidR="005664C9">
        <w:rPr>
          <w:rFonts w:ascii="Times New Roman" w:hAnsi="Times New Roman" w:cs="Times New Roman"/>
        </w:rPr>
        <w:t xml:space="preserve">, as </w:t>
      </w:r>
      <w:proofErr w:type="spellStart"/>
      <w:r w:rsidR="005664C9">
        <w:rPr>
          <w:rFonts w:ascii="Times New Roman" w:hAnsi="Times New Roman" w:cs="Times New Roman"/>
        </w:rPr>
        <w:t>Fij</w:t>
      </w:r>
      <w:proofErr w:type="spellEnd"/>
      <w:r w:rsidR="005664C9">
        <w:rPr>
          <w:rFonts w:ascii="Times New Roman" w:hAnsi="Times New Roman" w:cs="Times New Roman"/>
        </w:rPr>
        <w:t xml:space="preserve"> could be 0 or 1</w:t>
      </w:r>
      <w:proofErr w:type="gramStart"/>
      <w:r w:rsidR="005664C9">
        <w:rPr>
          <w:rFonts w:ascii="Times New Roman" w:hAnsi="Times New Roman" w:cs="Times New Roman"/>
        </w:rPr>
        <w:t>;</w:t>
      </w:r>
      <w:proofErr w:type="gramEnd"/>
      <w:r w:rsidR="007620E2" w:rsidRPr="001374DF">
        <w:rPr>
          <w:rFonts w:ascii="Times New Roman" w:hAnsi="Times New Roman" w:cs="Times New Roman"/>
          <w:b/>
        </w:rPr>
        <w:t xml:space="preserve"> </w:t>
      </w:r>
      <w:r w:rsidR="002F7AFD" w:rsidRPr="001374DF">
        <w:rPr>
          <w:rFonts w:ascii="Times New Roman" w:hAnsi="Times New Roman" w:cs="Times New Roman"/>
          <w:b/>
        </w:rPr>
        <w:t>k = 0.01</w:t>
      </w:r>
      <w:r w:rsidR="001374DF">
        <w:rPr>
          <w:rFonts w:ascii="Times New Roman" w:hAnsi="Times New Roman" w:cs="Times New Roman"/>
          <w:b/>
        </w:rPr>
        <w:t xml:space="preserve">. </w:t>
      </w:r>
      <w:r w:rsidR="001374DF">
        <w:rPr>
          <w:rFonts w:ascii="Times New Roman" w:hAnsi="Times New Roman" w:cs="Times New Roman"/>
        </w:rPr>
        <w:t xml:space="preserve">Through a lot of experiments, 0.01 gives the highest accuracy rate of classification. </w:t>
      </w:r>
      <w:r w:rsidR="00915BD3">
        <w:rPr>
          <w:rFonts w:ascii="Times New Roman" w:hAnsi="Times New Roman" w:cs="Times New Roman"/>
        </w:rPr>
        <w:t xml:space="preserve">Below is a </w:t>
      </w:r>
      <w:proofErr w:type="gramStart"/>
      <w:r w:rsidR="00915BD3">
        <w:rPr>
          <w:rFonts w:ascii="Times New Roman" w:hAnsi="Times New Roman" w:cs="Times New Roman"/>
        </w:rPr>
        <w:t>scatter</w:t>
      </w:r>
      <w:proofErr w:type="gramEnd"/>
      <w:r w:rsidR="00915BD3">
        <w:rPr>
          <w:rFonts w:ascii="Times New Roman" w:hAnsi="Times New Roman" w:cs="Times New Roman"/>
        </w:rPr>
        <w:t xml:space="preserve"> graph showing the relationship between value of k and accuracy of classification: </w:t>
      </w:r>
    </w:p>
    <w:p w14:paraId="02272221" w14:textId="7FCFDC91" w:rsidR="00915BD3" w:rsidRDefault="00915BD3" w:rsidP="0051756C">
      <w:pPr>
        <w:rPr>
          <w:rFonts w:ascii="Times New Roman" w:hAnsi="Times New Roman" w:cs="Times New Roman"/>
        </w:rPr>
      </w:pPr>
      <w:r>
        <w:rPr>
          <w:rFonts w:ascii="Times New Roman" w:hAnsi="Times New Roman" w:cs="Times New Roman"/>
          <w:noProof/>
        </w:rPr>
        <w:drawing>
          <wp:inline distT="0" distB="0" distL="0" distR="0" wp14:anchorId="0484A282" wp14:editId="2D5A4E54">
            <wp:extent cx="4568125" cy="2748602"/>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1651" cy="2750723"/>
                    </a:xfrm>
                    <a:prstGeom prst="rect">
                      <a:avLst/>
                    </a:prstGeom>
                    <a:noFill/>
                    <a:ln>
                      <a:noFill/>
                    </a:ln>
                  </pic:spPr>
                </pic:pic>
              </a:graphicData>
            </a:graphic>
          </wp:inline>
        </w:drawing>
      </w:r>
    </w:p>
    <w:p w14:paraId="314673EC" w14:textId="77777777" w:rsidR="00293AC7" w:rsidRDefault="00293AC7" w:rsidP="0051756C">
      <w:pPr>
        <w:rPr>
          <w:rFonts w:ascii="Times New Roman" w:hAnsi="Times New Roman" w:cs="Times New Roman"/>
        </w:rPr>
      </w:pPr>
    </w:p>
    <w:p w14:paraId="7B4EE605" w14:textId="04E42FF4" w:rsidR="00EC1468" w:rsidRDefault="006D3A37" w:rsidP="0051756C">
      <w:pPr>
        <w:rPr>
          <w:rFonts w:ascii="Times New Roman" w:hAnsi="Times New Roman" w:cs="Times New Roman"/>
        </w:rPr>
      </w:pPr>
      <w:r>
        <w:rPr>
          <w:rFonts w:ascii="Times New Roman" w:hAnsi="Times New Roman" w:cs="Times New Roman"/>
        </w:rPr>
        <w:t xml:space="preserve">The graph clearly shows that the smaller the k value, the more accurate the Naïve Bayesian Classification. </w:t>
      </w:r>
      <w:r w:rsidR="00931C63">
        <w:rPr>
          <w:rFonts w:ascii="Times New Roman" w:hAnsi="Times New Roman" w:cs="Times New Roman"/>
        </w:rPr>
        <w:t xml:space="preserve">In fact, if k value </w:t>
      </w:r>
      <w:r w:rsidR="00831039">
        <w:rPr>
          <w:rFonts w:ascii="Times New Roman" w:hAnsi="Times New Roman" w:cs="Times New Roman"/>
        </w:rPr>
        <w:t>were</w:t>
      </w:r>
      <w:r w:rsidR="00773619">
        <w:rPr>
          <w:rFonts w:ascii="Times New Roman" w:hAnsi="Times New Roman" w:cs="Times New Roman"/>
        </w:rPr>
        <w:t xml:space="preserve"> set to 0</w:t>
      </w:r>
      <w:r w:rsidR="003A5243">
        <w:rPr>
          <w:rFonts w:ascii="Times New Roman" w:hAnsi="Times New Roman" w:cs="Times New Roman"/>
        </w:rPr>
        <w:t xml:space="preserve">.01, the accuracy would be 78%. </w:t>
      </w:r>
    </w:p>
    <w:p w14:paraId="3735954E" w14:textId="77777777" w:rsidR="00AF563B" w:rsidRDefault="00AF563B" w:rsidP="0051756C">
      <w:pPr>
        <w:rPr>
          <w:rFonts w:ascii="Times New Roman" w:hAnsi="Times New Roman" w:cs="Times New Roman"/>
        </w:rPr>
      </w:pPr>
    </w:p>
    <w:p w14:paraId="3D9347D0" w14:textId="07A425F6" w:rsidR="001824FB" w:rsidRDefault="00D95DC2" w:rsidP="0051756C">
      <w:pPr>
        <w:rPr>
          <w:rFonts w:ascii="Times New Roman" w:hAnsi="Times New Roman" w:cs="Times New Roman"/>
        </w:rPr>
      </w:pPr>
      <w:r w:rsidRPr="00135183">
        <w:rPr>
          <w:rFonts w:ascii="Times New Roman" w:hAnsi="Times New Roman" w:cs="Times New Roman"/>
          <w:u w:val="single"/>
        </w:rPr>
        <w:t>Testing</w:t>
      </w:r>
      <w:r>
        <w:rPr>
          <w:rFonts w:ascii="Times New Roman" w:hAnsi="Times New Roman" w:cs="Times New Roman"/>
        </w:rPr>
        <w:t xml:space="preserve">: </w:t>
      </w:r>
      <w:r w:rsidR="00C3295F">
        <w:rPr>
          <w:rFonts w:ascii="Times New Roman" w:hAnsi="Times New Roman" w:cs="Times New Roman"/>
        </w:rPr>
        <w:t xml:space="preserve">Maximum </w:t>
      </w:r>
      <w:r w:rsidR="008F6B8B">
        <w:rPr>
          <w:rFonts w:ascii="Times New Roman" w:hAnsi="Times New Roman" w:cs="Times New Roman"/>
        </w:rPr>
        <w:t>A Posterior function, comparing the log value of posteriors of e</w:t>
      </w:r>
      <w:r w:rsidR="00513018">
        <w:rPr>
          <w:rFonts w:ascii="Times New Roman" w:hAnsi="Times New Roman" w:cs="Times New Roman"/>
        </w:rPr>
        <w:t xml:space="preserve">ach digit class for each image. </w:t>
      </w:r>
    </w:p>
    <w:p w14:paraId="3EE083C9" w14:textId="77777777" w:rsidR="002829F4" w:rsidRDefault="002829F4" w:rsidP="0051756C">
      <w:pPr>
        <w:rPr>
          <w:rFonts w:ascii="Times New Roman" w:hAnsi="Times New Roman" w:cs="Times New Roman"/>
        </w:rPr>
      </w:pPr>
    </w:p>
    <w:p w14:paraId="462C8824" w14:textId="77777777" w:rsidR="002829F4" w:rsidRDefault="002829F4" w:rsidP="0051756C">
      <w:pPr>
        <w:rPr>
          <w:rFonts w:ascii="Times New Roman" w:hAnsi="Times New Roman" w:cs="Times New Roman"/>
        </w:rPr>
      </w:pPr>
    </w:p>
    <w:p w14:paraId="140FA604" w14:textId="77777777" w:rsidR="002829F4" w:rsidRDefault="002829F4" w:rsidP="0051756C">
      <w:pPr>
        <w:rPr>
          <w:rFonts w:ascii="Times New Roman" w:hAnsi="Times New Roman" w:cs="Times New Roman"/>
        </w:rPr>
      </w:pPr>
    </w:p>
    <w:p w14:paraId="37609E4D" w14:textId="77777777" w:rsidR="002829F4" w:rsidRDefault="002829F4" w:rsidP="0051756C">
      <w:pPr>
        <w:rPr>
          <w:rFonts w:ascii="Times New Roman" w:hAnsi="Times New Roman" w:cs="Times New Roman"/>
        </w:rPr>
      </w:pPr>
    </w:p>
    <w:p w14:paraId="10A5C851" w14:textId="77777777" w:rsidR="002829F4" w:rsidRDefault="002829F4" w:rsidP="0051756C">
      <w:pPr>
        <w:rPr>
          <w:rFonts w:ascii="Times New Roman" w:hAnsi="Times New Roman" w:cs="Times New Roman"/>
        </w:rPr>
      </w:pPr>
    </w:p>
    <w:p w14:paraId="52AE4B5F" w14:textId="77777777" w:rsidR="002829F4" w:rsidRDefault="002829F4" w:rsidP="0051756C">
      <w:pPr>
        <w:rPr>
          <w:rFonts w:ascii="Times New Roman" w:hAnsi="Times New Roman" w:cs="Times New Roman"/>
        </w:rPr>
      </w:pPr>
    </w:p>
    <w:p w14:paraId="038E689C" w14:textId="77777777" w:rsidR="002829F4" w:rsidRDefault="002829F4" w:rsidP="0051756C">
      <w:pPr>
        <w:rPr>
          <w:rFonts w:ascii="Times New Roman" w:hAnsi="Times New Roman" w:cs="Times New Roman"/>
        </w:rPr>
      </w:pPr>
    </w:p>
    <w:p w14:paraId="34961AC6" w14:textId="7FA1CB20" w:rsidR="00293328" w:rsidRDefault="00293328" w:rsidP="0051756C">
      <w:pPr>
        <w:rPr>
          <w:rFonts w:ascii="Times New Roman" w:hAnsi="Times New Roman" w:cs="Times New Roman"/>
        </w:rPr>
      </w:pPr>
      <w:r w:rsidRPr="00135183">
        <w:rPr>
          <w:rFonts w:ascii="Times New Roman" w:hAnsi="Times New Roman" w:cs="Times New Roman"/>
          <w:u w:val="single"/>
        </w:rPr>
        <w:lastRenderedPageBreak/>
        <w:t>Classification Results</w:t>
      </w:r>
      <w:r>
        <w:rPr>
          <w:rFonts w:ascii="Times New Roman" w:hAnsi="Times New Roman" w:cs="Times New Roman"/>
        </w:rPr>
        <w:t xml:space="preserve">: </w:t>
      </w:r>
    </w:p>
    <w:p w14:paraId="363FCFB3" w14:textId="1EC1E93B" w:rsidR="000F4E90" w:rsidRDefault="00EF41A0" w:rsidP="0051756C">
      <w:pPr>
        <w:rPr>
          <w:rFonts w:ascii="Times New Roman" w:hAnsi="Times New Roman" w:cs="Times New Roman"/>
        </w:rPr>
      </w:pPr>
      <w:r>
        <w:rPr>
          <w:rFonts w:ascii="Times New Roman" w:hAnsi="Times New Roman" w:cs="Times New Roman"/>
          <w:noProof/>
        </w:rPr>
        <w:drawing>
          <wp:inline distT="0" distB="0" distL="0" distR="0" wp14:anchorId="67F25916" wp14:editId="23C9A180">
            <wp:extent cx="4507591" cy="1727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0593" cy="1728350"/>
                    </a:xfrm>
                    <a:prstGeom prst="rect">
                      <a:avLst/>
                    </a:prstGeom>
                    <a:noFill/>
                    <a:ln>
                      <a:noFill/>
                    </a:ln>
                  </pic:spPr>
                </pic:pic>
              </a:graphicData>
            </a:graphic>
          </wp:inline>
        </w:drawing>
      </w:r>
    </w:p>
    <w:p w14:paraId="56F5A67B" w14:textId="77777777" w:rsidR="00C542B5" w:rsidRDefault="00C542B5" w:rsidP="0051756C">
      <w:pPr>
        <w:rPr>
          <w:rFonts w:ascii="Times New Roman" w:hAnsi="Times New Roman" w:cs="Times New Roman"/>
        </w:rPr>
      </w:pPr>
    </w:p>
    <w:p w14:paraId="29009D0B" w14:textId="77777777" w:rsidR="00C542B5" w:rsidRDefault="00C542B5" w:rsidP="0051756C">
      <w:pPr>
        <w:rPr>
          <w:rFonts w:ascii="Times New Roman" w:hAnsi="Times New Roman" w:cs="Times New Roman"/>
        </w:rPr>
      </w:pPr>
    </w:p>
    <w:p w14:paraId="270BE339" w14:textId="77777777" w:rsidR="00926EBD" w:rsidRDefault="00926EBD" w:rsidP="0051756C">
      <w:pPr>
        <w:rPr>
          <w:rFonts w:ascii="Times New Roman" w:hAnsi="Times New Roman" w:cs="Times New Roman"/>
        </w:rPr>
      </w:pPr>
    </w:p>
    <w:p w14:paraId="0E18D99A" w14:textId="77777777" w:rsidR="00926EBD" w:rsidRDefault="00926EBD" w:rsidP="0051756C">
      <w:pPr>
        <w:rPr>
          <w:rFonts w:ascii="Times New Roman" w:hAnsi="Times New Roman" w:cs="Times New Roman"/>
        </w:rPr>
      </w:pPr>
    </w:p>
    <w:p w14:paraId="6A609EE4" w14:textId="77777777" w:rsidR="00926EBD" w:rsidRDefault="00926EBD" w:rsidP="0051756C">
      <w:pPr>
        <w:rPr>
          <w:rFonts w:ascii="Times New Roman" w:hAnsi="Times New Roman" w:cs="Times New Roman"/>
        </w:rPr>
      </w:pPr>
    </w:p>
    <w:p w14:paraId="17BC88A4" w14:textId="77777777" w:rsidR="00926EBD" w:rsidRDefault="00926EBD" w:rsidP="0051756C">
      <w:pPr>
        <w:rPr>
          <w:rFonts w:ascii="Times New Roman" w:hAnsi="Times New Roman" w:cs="Times New Roman"/>
        </w:rPr>
      </w:pPr>
    </w:p>
    <w:p w14:paraId="36D2C010" w14:textId="77777777" w:rsidR="00926EBD" w:rsidRDefault="00926EBD" w:rsidP="0051756C">
      <w:pPr>
        <w:rPr>
          <w:rFonts w:ascii="Times New Roman" w:hAnsi="Times New Roman" w:cs="Times New Roman"/>
        </w:rPr>
      </w:pPr>
    </w:p>
    <w:p w14:paraId="4E1F0066" w14:textId="77777777" w:rsidR="00926EBD" w:rsidRDefault="00926EBD" w:rsidP="0051756C">
      <w:pPr>
        <w:rPr>
          <w:rFonts w:ascii="Times New Roman" w:hAnsi="Times New Roman" w:cs="Times New Roman"/>
        </w:rPr>
      </w:pPr>
    </w:p>
    <w:p w14:paraId="165F3A0D" w14:textId="77777777" w:rsidR="00926EBD" w:rsidRDefault="00926EBD" w:rsidP="0051756C">
      <w:pPr>
        <w:rPr>
          <w:rFonts w:ascii="Times New Roman" w:hAnsi="Times New Roman" w:cs="Times New Roman"/>
        </w:rPr>
      </w:pPr>
    </w:p>
    <w:p w14:paraId="5E42B4E6" w14:textId="77777777" w:rsidR="00926EBD" w:rsidRDefault="00926EBD" w:rsidP="0051756C">
      <w:pPr>
        <w:rPr>
          <w:rFonts w:ascii="Times New Roman" w:hAnsi="Times New Roman" w:cs="Times New Roman"/>
        </w:rPr>
      </w:pPr>
    </w:p>
    <w:p w14:paraId="74663172" w14:textId="4016B443" w:rsidR="001824FB" w:rsidRDefault="00BD695D" w:rsidP="0051756C">
      <w:pPr>
        <w:rPr>
          <w:rFonts w:ascii="Times New Roman" w:hAnsi="Times New Roman" w:cs="Times New Roman"/>
        </w:rPr>
      </w:pPr>
      <w:r>
        <w:rPr>
          <w:rFonts w:ascii="Times New Roman" w:hAnsi="Times New Roman" w:cs="Times New Roman"/>
          <w:u w:val="single"/>
        </w:rPr>
        <w:t>Confusion Matrix</w:t>
      </w:r>
      <w:r>
        <w:rPr>
          <w:rFonts w:ascii="Times New Roman" w:hAnsi="Times New Roman" w:cs="Times New Roman"/>
        </w:rPr>
        <w:t xml:space="preserve">: </w:t>
      </w:r>
    </w:p>
    <w:p w14:paraId="5B38C97A" w14:textId="4BC629BB" w:rsidR="00FD436C" w:rsidRDefault="00FD436C" w:rsidP="0051756C">
      <w:pPr>
        <w:rPr>
          <w:rFonts w:ascii="Times New Roman" w:hAnsi="Times New Roman" w:cs="Times New Roman"/>
        </w:rPr>
      </w:pPr>
      <w:r>
        <w:rPr>
          <w:rFonts w:ascii="Times New Roman" w:hAnsi="Times New Roman" w:cs="Times New Roman"/>
          <w:noProof/>
        </w:rPr>
        <w:drawing>
          <wp:inline distT="0" distB="0" distL="0" distR="0" wp14:anchorId="46A62717" wp14:editId="4D8DC50D">
            <wp:extent cx="5486400" cy="1385423"/>
            <wp:effectExtent l="0" t="0" r="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385423"/>
                    </a:xfrm>
                    <a:prstGeom prst="rect">
                      <a:avLst/>
                    </a:prstGeom>
                    <a:noFill/>
                    <a:ln>
                      <a:noFill/>
                    </a:ln>
                  </pic:spPr>
                </pic:pic>
              </a:graphicData>
            </a:graphic>
          </wp:inline>
        </w:drawing>
      </w:r>
    </w:p>
    <w:p w14:paraId="78903B55" w14:textId="77777777" w:rsidR="006C3B96" w:rsidRDefault="006C3B96" w:rsidP="0051756C">
      <w:pPr>
        <w:rPr>
          <w:rFonts w:ascii="Times New Roman" w:hAnsi="Times New Roman" w:cs="Times New Roman"/>
          <w:u w:val="single"/>
        </w:rPr>
      </w:pPr>
    </w:p>
    <w:p w14:paraId="50411501" w14:textId="77777777" w:rsidR="006C3B96" w:rsidRDefault="006C3B96" w:rsidP="0051756C">
      <w:pPr>
        <w:rPr>
          <w:rFonts w:ascii="Times New Roman" w:hAnsi="Times New Roman" w:cs="Times New Roman"/>
          <w:u w:val="single"/>
        </w:rPr>
      </w:pPr>
    </w:p>
    <w:p w14:paraId="6BCF9B35" w14:textId="77777777" w:rsidR="006C3B96" w:rsidRDefault="006C3B96" w:rsidP="0051756C">
      <w:pPr>
        <w:rPr>
          <w:rFonts w:ascii="Times New Roman" w:hAnsi="Times New Roman" w:cs="Times New Roman"/>
          <w:u w:val="single"/>
        </w:rPr>
      </w:pPr>
    </w:p>
    <w:p w14:paraId="168223E9" w14:textId="77777777" w:rsidR="006C3B96" w:rsidRDefault="006C3B96" w:rsidP="0051756C">
      <w:pPr>
        <w:rPr>
          <w:rFonts w:ascii="Times New Roman" w:hAnsi="Times New Roman" w:cs="Times New Roman"/>
          <w:u w:val="single"/>
        </w:rPr>
      </w:pPr>
    </w:p>
    <w:p w14:paraId="19A86B9A" w14:textId="77777777" w:rsidR="006C3B96" w:rsidRDefault="006C3B96" w:rsidP="0051756C">
      <w:pPr>
        <w:rPr>
          <w:rFonts w:ascii="Times New Roman" w:hAnsi="Times New Roman" w:cs="Times New Roman"/>
          <w:u w:val="single"/>
        </w:rPr>
      </w:pPr>
    </w:p>
    <w:p w14:paraId="6D34B122" w14:textId="77777777" w:rsidR="006C3B96" w:rsidRDefault="006C3B96" w:rsidP="0051756C">
      <w:pPr>
        <w:rPr>
          <w:rFonts w:ascii="Times New Roman" w:hAnsi="Times New Roman" w:cs="Times New Roman"/>
          <w:u w:val="single"/>
        </w:rPr>
      </w:pPr>
    </w:p>
    <w:p w14:paraId="197C5C6A" w14:textId="77777777" w:rsidR="006C3B96" w:rsidRDefault="006C3B96" w:rsidP="0051756C">
      <w:pPr>
        <w:rPr>
          <w:rFonts w:ascii="Times New Roman" w:hAnsi="Times New Roman" w:cs="Times New Roman"/>
          <w:u w:val="single"/>
        </w:rPr>
      </w:pPr>
    </w:p>
    <w:p w14:paraId="52F21A1C" w14:textId="77777777" w:rsidR="006C3B96" w:rsidRDefault="006C3B96" w:rsidP="0051756C">
      <w:pPr>
        <w:rPr>
          <w:rFonts w:ascii="Times New Roman" w:hAnsi="Times New Roman" w:cs="Times New Roman"/>
          <w:u w:val="single"/>
        </w:rPr>
      </w:pPr>
    </w:p>
    <w:p w14:paraId="2CE08894" w14:textId="77777777" w:rsidR="006C3B96" w:rsidRDefault="006C3B96" w:rsidP="0051756C">
      <w:pPr>
        <w:rPr>
          <w:rFonts w:ascii="Times New Roman" w:hAnsi="Times New Roman" w:cs="Times New Roman"/>
          <w:u w:val="single"/>
        </w:rPr>
      </w:pPr>
    </w:p>
    <w:p w14:paraId="3CE45887" w14:textId="77777777" w:rsidR="006C3B96" w:rsidRDefault="006C3B96" w:rsidP="0051756C">
      <w:pPr>
        <w:rPr>
          <w:rFonts w:ascii="Times New Roman" w:hAnsi="Times New Roman" w:cs="Times New Roman"/>
          <w:u w:val="single"/>
        </w:rPr>
      </w:pPr>
    </w:p>
    <w:p w14:paraId="1F2506D1" w14:textId="77777777" w:rsidR="006C3B96" w:rsidRDefault="006C3B96" w:rsidP="0051756C">
      <w:pPr>
        <w:rPr>
          <w:rFonts w:ascii="Times New Roman" w:hAnsi="Times New Roman" w:cs="Times New Roman"/>
          <w:u w:val="single"/>
        </w:rPr>
      </w:pPr>
    </w:p>
    <w:p w14:paraId="6A83363F" w14:textId="77777777" w:rsidR="006C3B96" w:rsidRDefault="006C3B96" w:rsidP="0051756C">
      <w:pPr>
        <w:rPr>
          <w:rFonts w:ascii="Times New Roman" w:hAnsi="Times New Roman" w:cs="Times New Roman"/>
          <w:u w:val="single"/>
        </w:rPr>
      </w:pPr>
    </w:p>
    <w:p w14:paraId="52CD6CFF" w14:textId="405B2A0B" w:rsidR="00FD436C" w:rsidRDefault="00FD436C" w:rsidP="0051756C">
      <w:pPr>
        <w:rPr>
          <w:rFonts w:ascii="Times New Roman" w:hAnsi="Times New Roman" w:cs="Times New Roman"/>
        </w:rPr>
      </w:pPr>
      <w:r>
        <w:rPr>
          <w:rFonts w:ascii="Times New Roman" w:hAnsi="Times New Roman" w:cs="Times New Roman"/>
          <w:u w:val="single"/>
        </w:rPr>
        <w:t>Test Examples with Highest and Lowest Posterior Probabilities</w:t>
      </w:r>
      <w:r>
        <w:rPr>
          <w:rFonts w:ascii="Times New Roman" w:hAnsi="Times New Roman" w:cs="Times New Roman"/>
        </w:rPr>
        <w:t xml:space="preserve">: </w:t>
      </w:r>
    </w:p>
    <w:p w14:paraId="4B7FFA2A" w14:textId="608C536A" w:rsidR="00F42800" w:rsidRDefault="00876301" w:rsidP="0051756C">
      <w:r>
        <w:rPr>
          <w:rFonts w:ascii="Times New Roman" w:hAnsi="Times New Roman" w:cs="Times New Roman"/>
          <w:noProof/>
        </w:rPr>
        <w:drawing>
          <wp:inline distT="0" distB="0" distL="0" distR="0" wp14:anchorId="7B0AFEFE" wp14:editId="6097A96C">
            <wp:extent cx="2191594" cy="360000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1594" cy="3600000"/>
                    </a:xfrm>
                    <a:prstGeom prst="rect">
                      <a:avLst/>
                    </a:prstGeom>
                    <a:noFill/>
                    <a:ln>
                      <a:noFill/>
                    </a:ln>
                  </pic:spPr>
                </pic:pic>
              </a:graphicData>
            </a:graphic>
          </wp:inline>
        </w:drawing>
      </w:r>
      <w:r w:rsidR="005F584D" w:rsidRPr="005F584D">
        <w:t xml:space="preserve"> </w:t>
      </w:r>
      <w:r w:rsidR="005F584D">
        <w:rPr>
          <w:rFonts w:ascii="Times New Roman" w:hAnsi="Times New Roman" w:cs="Times New Roman"/>
          <w:noProof/>
        </w:rPr>
        <w:drawing>
          <wp:inline distT="0" distB="0" distL="0" distR="0" wp14:anchorId="43808EAF" wp14:editId="337D5CA2">
            <wp:extent cx="2245273" cy="360000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5273" cy="3600000"/>
                    </a:xfrm>
                    <a:prstGeom prst="rect">
                      <a:avLst/>
                    </a:prstGeom>
                    <a:noFill/>
                    <a:ln>
                      <a:noFill/>
                    </a:ln>
                  </pic:spPr>
                </pic:pic>
              </a:graphicData>
            </a:graphic>
          </wp:inline>
        </w:drawing>
      </w:r>
    </w:p>
    <w:p w14:paraId="452EBF99" w14:textId="34E0EA29" w:rsidR="005F584D" w:rsidRDefault="005F7605" w:rsidP="0051756C">
      <w:r>
        <w:rPr>
          <w:rFonts w:ascii="Times New Roman" w:hAnsi="Times New Roman" w:cs="Times New Roman"/>
          <w:noProof/>
        </w:rPr>
        <w:drawing>
          <wp:inline distT="0" distB="0" distL="0" distR="0" wp14:anchorId="6A86999C" wp14:editId="39936E7C">
            <wp:extent cx="2170960" cy="3600000"/>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960" cy="3600000"/>
                    </a:xfrm>
                    <a:prstGeom prst="rect">
                      <a:avLst/>
                    </a:prstGeom>
                    <a:noFill/>
                    <a:ln>
                      <a:noFill/>
                    </a:ln>
                  </pic:spPr>
                </pic:pic>
              </a:graphicData>
            </a:graphic>
          </wp:inline>
        </w:drawing>
      </w:r>
      <w:r w:rsidR="008119E3" w:rsidRPr="008119E3">
        <w:t xml:space="preserve"> </w:t>
      </w:r>
      <w:r w:rsidR="008119E3">
        <w:rPr>
          <w:rFonts w:ascii="Times New Roman" w:hAnsi="Times New Roman" w:cs="Times New Roman"/>
          <w:noProof/>
        </w:rPr>
        <w:drawing>
          <wp:inline distT="0" distB="0" distL="0" distR="0" wp14:anchorId="625F78A7" wp14:editId="71E9B67E">
            <wp:extent cx="2264590" cy="360000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4590" cy="3600000"/>
                    </a:xfrm>
                    <a:prstGeom prst="rect">
                      <a:avLst/>
                    </a:prstGeom>
                    <a:noFill/>
                    <a:ln>
                      <a:noFill/>
                    </a:ln>
                  </pic:spPr>
                </pic:pic>
              </a:graphicData>
            </a:graphic>
          </wp:inline>
        </w:drawing>
      </w:r>
    </w:p>
    <w:p w14:paraId="06EF184E" w14:textId="6F0A3B2D" w:rsidR="008810EA" w:rsidRDefault="00732F00" w:rsidP="0051756C">
      <w:r>
        <w:rPr>
          <w:rFonts w:ascii="Times New Roman" w:hAnsi="Times New Roman" w:cs="Times New Roman"/>
          <w:noProof/>
        </w:rPr>
        <w:drawing>
          <wp:inline distT="0" distB="0" distL="0" distR="0" wp14:anchorId="5A4B2926" wp14:editId="06F34DBC">
            <wp:extent cx="2184060" cy="3600000"/>
            <wp:effectExtent l="0" t="0" r="63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060" cy="3600000"/>
                    </a:xfrm>
                    <a:prstGeom prst="rect">
                      <a:avLst/>
                    </a:prstGeom>
                    <a:noFill/>
                    <a:ln>
                      <a:noFill/>
                    </a:ln>
                  </pic:spPr>
                </pic:pic>
              </a:graphicData>
            </a:graphic>
          </wp:inline>
        </w:drawing>
      </w:r>
      <w:r w:rsidRPr="00732F00">
        <w:t xml:space="preserve"> </w:t>
      </w:r>
      <w:r>
        <w:rPr>
          <w:rFonts w:ascii="Times New Roman" w:hAnsi="Times New Roman" w:cs="Times New Roman"/>
          <w:noProof/>
        </w:rPr>
        <w:drawing>
          <wp:inline distT="0" distB="0" distL="0" distR="0" wp14:anchorId="141C83B4" wp14:editId="198FB9AA">
            <wp:extent cx="2552400" cy="3600000"/>
            <wp:effectExtent l="0" t="0" r="0" b="6985"/>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400" cy="3600000"/>
                    </a:xfrm>
                    <a:prstGeom prst="rect">
                      <a:avLst/>
                    </a:prstGeom>
                    <a:noFill/>
                    <a:ln>
                      <a:noFill/>
                    </a:ln>
                  </pic:spPr>
                </pic:pic>
              </a:graphicData>
            </a:graphic>
          </wp:inline>
        </w:drawing>
      </w:r>
    </w:p>
    <w:p w14:paraId="6B5790BC" w14:textId="451C6AFF" w:rsidR="00843D9C" w:rsidRDefault="00F55FA0" w:rsidP="0051756C">
      <w:r>
        <w:rPr>
          <w:rFonts w:ascii="Times New Roman" w:hAnsi="Times New Roman" w:cs="Times New Roman"/>
          <w:noProof/>
        </w:rPr>
        <w:drawing>
          <wp:inline distT="0" distB="0" distL="0" distR="0" wp14:anchorId="5832BF8F" wp14:editId="40F07F31">
            <wp:extent cx="2141026" cy="3600000"/>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026" cy="3600000"/>
                    </a:xfrm>
                    <a:prstGeom prst="rect">
                      <a:avLst/>
                    </a:prstGeom>
                    <a:noFill/>
                    <a:ln>
                      <a:noFill/>
                    </a:ln>
                  </pic:spPr>
                </pic:pic>
              </a:graphicData>
            </a:graphic>
          </wp:inline>
        </w:drawing>
      </w:r>
      <w:r w:rsidRPr="00F55FA0">
        <w:t xml:space="preserve"> </w:t>
      </w:r>
      <w:r>
        <w:rPr>
          <w:rFonts w:ascii="Times New Roman" w:hAnsi="Times New Roman" w:cs="Times New Roman"/>
          <w:noProof/>
        </w:rPr>
        <w:drawing>
          <wp:inline distT="0" distB="0" distL="0" distR="0" wp14:anchorId="7508EB56" wp14:editId="452503CC">
            <wp:extent cx="2205268" cy="3600000"/>
            <wp:effectExtent l="0" t="0" r="508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5268" cy="3600000"/>
                    </a:xfrm>
                    <a:prstGeom prst="rect">
                      <a:avLst/>
                    </a:prstGeom>
                    <a:noFill/>
                    <a:ln>
                      <a:noFill/>
                    </a:ln>
                  </pic:spPr>
                </pic:pic>
              </a:graphicData>
            </a:graphic>
          </wp:inline>
        </w:drawing>
      </w:r>
    </w:p>
    <w:p w14:paraId="380F8C2A" w14:textId="77D2651D" w:rsidR="00F55FA0" w:rsidRDefault="00F90E36" w:rsidP="0051756C">
      <w:r>
        <w:rPr>
          <w:rFonts w:ascii="Times New Roman" w:hAnsi="Times New Roman" w:cs="Times New Roman"/>
          <w:noProof/>
        </w:rPr>
        <w:drawing>
          <wp:inline distT="0" distB="0" distL="0" distR="0" wp14:anchorId="63459AAD" wp14:editId="301DA139">
            <wp:extent cx="2167781" cy="3600000"/>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7781" cy="3600000"/>
                    </a:xfrm>
                    <a:prstGeom prst="rect">
                      <a:avLst/>
                    </a:prstGeom>
                    <a:noFill/>
                    <a:ln>
                      <a:noFill/>
                    </a:ln>
                  </pic:spPr>
                </pic:pic>
              </a:graphicData>
            </a:graphic>
          </wp:inline>
        </w:drawing>
      </w:r>
      <w:r w:rsidRPr="00F90E36">
        <w:t xml:space="preserve"> </w:t>
      </w:r>
      <w:r>
        <w:rPr>
          <w:rFonts w:ascii="Times New Roman" w:hAnsi="Times New Roman" w:cs="Times New Roman"/>
          <w:noProof/>
        </w:rPr>
        <w:drawing>
          <wp:inline distT="0" distB="0" distL="0" distR="0" wp14:anchorId="5EE7F42E" wp14:editId="66CB88A4">
            <wp:extent cx="2274288" cy="3600000"/>
            <wp:effectExtent l="0" t="0" r="1206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4288" cy="3600000"/>
                    </a:xfrm>
                    <a:prstGeom prst="rect">
                      <a:avLst/>
                    </a:prstGeom>
                    <a:noFill/>
                    <a:ln>
                      <a:noFill/>
                    </a:ln>
                  </pic:spPr>
                </pic:pic>
              </a:graphicData>
            </a:graphic>
          </wp:inline>
        </w:drawing>
      </w:r>
    </w:p>
    <w:p w14:paraId="3A8AA248" w14:textId="0122CD5E" w:rsidR="001349A0" w:rsidRDefault="00525430" w:rsidP="0051756C">
      <w:r>
        <w:rPr>
          <w:rFonts w:ascii="Times New Roman" w:hAnsi="Times New Roman" w:cs="Times New Roman"/>
          <w:noProof/>
        </w:rPr>
        <w:drawing>
          <wp:inline distT="0" distB="0" distL="0" distR="0" wp14:anchorId="6006FA36" wp14:editId="0829150D">
            <wp:extent cx="2167294" cy="3600000"/>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7294" cy="3600000"/>
                    </a:xfrm>
                    <a:prstGeom prst="rect">
                      <a:avLst/>
                    </a:prstGeom>
                    <a:noFill/>
                    <a:ln>
                      <a:noFill/>
                    </a:ln>
                  </pic:spPr>
                </pic:pic>
              </a:graphicData>
            </a:graphic>
          </wp:inline>
        </w:drawing>
      </w:r>
      <w:r w:rsidRPr="00525430">
        <w:t xml:space="preserve"> </w:t>
      </w:r>
      <w:r>
        <w:rPr>
          <w:rFonts w:ascii="Times New Roman" w:hAnsi="Times New Roman" w:cs="Times New Roman"/>
          <w:noProof/>
        </w:rPr>
        <w:drawing>
          <wp:inline distT="0" distB="0" distL="0" distR="0" wp14:anchorId="78502EB5" wp14:editId="718BF8D4">
            <wp:extent cx="2264452" cy="360000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4452" cy="3600000"/>
                    </a:xfrm>
                    <a:prstGeom prst="rect">
                      <a:avLst/>
                    </a:prstGeom>
                    <a:noFill/>
                    <a:ln>
                      <a:noFill/>
                    </a:ln>
                  </pic:spPr>
                </pic:pic>
              </a:graphicData>
            </a:graphic>
          </wp:inline>
        </w:drawing>
      </w:r>
    </w:p>
    <w:p w14:paraId="5AEC9CFA" w14:textId="51D769C7" w:rsidR="00E83C3E" w:rsidRDefault="00302537" w:rsidP="0051756C">
      <w:r>
        <w:rPr>
          <w:rFonts w:ascii="Times New Roman" w:hAnsi="Times New Roman" w:cs="Times New Roman"/>
          <w:noProof/>
        </w:rPr>
        <w:drawing>
          <wp:inline distT="0" distB="0" distL="0" distR="0" wp14:anchorId="33CD071D" wp14:editId="03E4C067">
            <wp:extent cx="2226177" cy="3600000"/>
            <wp:effectExtent l="0" t="0" r="952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6177" cy="3600000"/>
                    </a:xfrm>
                    <a:prstGeom prst="rect">
                      <a:avLst/>
                    </a:prstGeom>
                    <a:noFill/>
                    <a:ln>
                      <a:noFill/>
                    </a:ln>
                  </pic:spPr>
                </pic:pic>
              </a:graphicData>
            </a:graphic>
          </wp:inline>
        </w:drawing>
      </w:r>
      <w:r w:rsidRPr="00302537">
        <w:t xml:space="preserve"> </w:t>
      </w:r>
      <w:r>
        <w:rPr>
          <w:rFonts w:ascii="Times New Roman" w:hAnsi="Times New Roman" w:cs="Times New Roman"/>
          <w:noProof/>
        </w:rPr>
        <w:drawing>
          <wp:inline distT="0" distB="0" distL="0" distR="0" wp14:anchorId="0B7321BF" wp14:editId="2D9BB89D">
            <wp:extent cx="2248588" cy="3600000"/>
            <wp:effectExtent l="0" t="0" r="1206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8588" cy="3600000"/>
                    </a:xfrm>
                    <a:prstGeom prst="rect">
                      <a:avLst/>
                    </a:prstGeom>
                    <a:noFill/>
                    <a:ln>
                      <a:noFill/>
                    </a:ln>
                  </pic:spPr>
                </pic:pic>
              </a:graphicData>
            </a:graphic>
          </wp:inline>
        </w:drawing>
      </w:r>
    </w:p>
    <w:p w14:paraId="49663C22" w14:textId="6A58526C" w:rsidR="009123B7" w:rsidRDefault="00732A6C" w:rsidP="0051756C">
      <w:r>
        <w:rPr>
          <w:noProof/>
        </w:rPr>
        <w:drawing>
          <wp:inline distT="0" distB="0" distL="0" distR="0" wp14:anchorId="3EADDEDB" wp14:editId="57F51202">
            <wp:extent cx="2170100" cy="3600000"/>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0100" cy="3600000"/>
                    </a:xfrm>
                    <a:prstGeom prst="rect">
                      <a:avLst/>
                    </a:prstGeom>
                    <a:noFill/>
                    <a:ln>
                      <a:noFill/>
                    </a:ln>
                  </pic:spPr>
                </pic:pic>
              </a:graphicData>
            </a:graphic>
          </wp:inline>
        </w:drawing>
      </w:r>
      <w:r w:rsidRPr="00732A6C">
        <w:t xml:space="preserve"> </w:t>
      </w:r>
      <w:r>
        <w:rPr>
          <w:noProof/>
        </w:rPr>
        <w:drawing>
          <wp:inline distT="0" distB="0" distL="0" distR="0" wp14:anchorId="3DC9F2BF" wp14:editId="4F7EA9D4">
            <wp:extent cx="2262915" cy="3600000"/>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62915" cy="3600000"/>
                    </a:xfrm>
                    <a:prstGeom prst="rect">
                      <a:avLst/>
                    </a:prstGeom>
                    <a:noFill/>
                    <a:ln>
                      <a:noFill/>
                    </a:ln>
                  </pic:spPr>
                </pic:pic>
              </a:graphicData>
            </a:graphic>
          </wp:inline>
        </w:drawing>
      </w:r>
    </w:p>
    <w:p w14:paraId="49460A99" w14:textId="3CBF674B" w:rsidR="00732A6C" w:rsidRDefault="00696279" w:rsidP="0051756C">
      <w:r>
        <w:rPr>
          <w:noProof/>
        </w:rPr>
        <w:drawing>
          <wp:inline distT="0" distB="0" distL="0" distR="0" wp14:anchorId="106171B3" wp14:editId="2C543CCD">
            <wp:extent cx="2187171" cy="3600000"/>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7171" cy="3600000"/>
                    </a:xfrm>
                    <a:prstGeom prst="rect">
                      <a:avLst/>
                    </a:prstGeom>
                    <a:noFill/>
                    <a:ln>
                      <a:noFill/>
                    </a:ln>
                  </pic:spPr>
                </pic:pic>
              </a:graphicData>
            </a:graphic>
          </wp:inline>
        </w:drawing>
      </w:r>
      <w:r w:rsidRPr="00696279">
        <w:t xml:space="preserve"> </w:t>
      </w:r>
      <w:r>
        <w:rPr>
          <w:noProof/>
        </w:rPr>
        <w:drawing>
          <wp:inline distT="0" distB="0" distL="0" distR="0" wp14:anchorId="62B6454C" wp14:editId="4B3D96DE">
            <wp:extent cx="2257058" cy="3600000"/>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7058" cy="3600000"/>
                    </a:xfrm>
                    <a:prstGeom prst="rect">
                      <a:avLst/>
                    </a:prstGeom>
                    <a:noFill/>
                    <a:ln>
                      <a:noFill/>
                    </a:ln>
                  </pic:spPr>
                </pic:pic>
              </a:graphicData>
            </a:graphic>
          </wp:inline>
        </w:drawing>
      </w:r>
    </w:p>
    <w:p w14:paraId="472867B2" w14:textId="362FD3DE" w:rsidR="00696279" w:rsidRDefault="00696279" w:rsidP="0051756C">
      <w:r>
        <w:rPr>
          <w:noProof/>
        </w:rPr>
        <w:drawing>
          <wp:inline distT="0" distB="0" distL="0" distR="0" wp14:anchorId="0E8C4B21" wp14:editId="25B987FE">
            <wp:extent cx="2239293" cy="3600000"/>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9293" cy="3600000"/>
                    </a:xfrm>
                    <a:prstGeom prst="rect">
                      <a:avLst/>
                    </a:prstGeom>
                    <a:noFill/>
                    <a:ln>
                      <a:noFill/>
                    </a:ln>
                  </pic:spPr>
                </pic:pic>
              </a:graphicData>
            </a:graphic>
          </wp:inline>
        </w:drawing>
      </w:r>
      <w:r w:rsidR="000860AE" w:rsidRPr="000860AE">
        <w:t xml:space="preserve"> </w:t>
      </w:r>
      <w:r w:rsidR="000860AE">
        <w:rPr>
          <w:noProof/>
        </w:rPr>
        <w:drawing>
          <wp:inline distT="0" distB="0" distL="0" distR="0" wp14:anchorId="6CC069EF" wp14:editId="7A299299">
            <wp:extent cx="2202452" cy="3600000"/>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2452" cy="3600000"/>
                    </a:xfrm>
                    <a:prstGeom prst="rect">
                      <a:avLst/>
                    </a:prstGeom>
                    <a:noFill/>
                    <a:ln>
                      <a:noFill/>
                    </a:ln>
                  </pic:spPr>
                </pic:pic>
              </a:graphicData>
            </a:graphic>
          </wp:inline>
        </w:drawing>
      </w:r>
    </w:p>
    <w:p w14:paraId="675EFE66" w14:textId="77777777" w:rsidR="00232DDB" w:rsidRDefault="00232DDB" w:rsidP="0051756C"/>
    <w:p w14:paraId="42528DD5" w14:textId="77777777" w:rsidR="00232DDB" w:rsidRDefault="00232DDB" w:rsidP="0051756C"/>
    <w:p w14:paraId="61A9040F" w14:textId="39FE432D" w:rsidR="00232DDB" w:rsidRDefault="00232DDB" w:rsidP="0051756C"/>
    <w:p w14:paraId="645287D4" w14:textId="682821FC" w:rsidR="00F22B0E" w:rsidRDefault="00B72AB0" w:rsidP="0051756C">
      <w:pPr>
        <w:rPr>
          <w:rFonts w:ascii="Times New Roman" w:hAnsi="Times New Roman" w:cs="Times New Roman"/>
        </w:rPr>
      </w:pPr>
      <w:r>
        <w:rPr>
          <w:rFonts w:ascii="Times New Roman" w:hAnsi="Times New Roman" w:cs="Times New Roman"/>
          <w:u w:val="single"/>
        </w:rPr>
        <w:t>Odd Ratios</w:t>
      </w:r>
      <w:r>
        <w:rPr>
          <w:rFonts w:ascii="Times New Roman" w:hAnsi="Times New Roman" w:cs="Times New Roman"/>
        </w:rPr>
        <w:t xml:space="preserve">: </w:t>
      </w:r>
    </w:p>
    <w:p w14:paraId="2813207A" w14:textId="3D432707" w:rsidR="00BB0735" w:rsidRDefault="00DE6F41" w:rsidP="0051756C">
      <w:pPr>
        <w:rPr>
          <w:rFonts w:ascii="Times New Roman" w:hAnsi="Times New Roman" w:cs="Times New Roman"/>
        </w:rPr>
      </w:pPr>
      <w:r>
        <w:rPr>
          <w:rFonts w:ascii="Times New Roman" w:hAnsi="Times New Roman" w:cs="Times New Roman"/>
        </w:rPr>
        <w:t xml:space="preserve">For </w:t>
      </w:r>
      <w:r w:rsidR="00D62517">
        <w:rPr>
          <w:rFonts w:ascii="Times New Roman" w:hAnsi="Times New Roman" w:cs="Times New Roman"/>
        </w:rPr>
        <w:t>log likelihood maps:</w:t>
      </w:r>
      <w:r w:rsidR="00D62517">
        <w:rPr>
          <w:rFonts w:ascii="Times New Roman" w:hAnsi="Times New Roman" w:cs="Times New Roman"/>
        </w:rPr>
        <w:tab/>
      </w:r>
      <w:r w:rsidR="00D62517">
        <w:rPr>
          <w:rFonts w:ascii="Times New Roman" w:hAnsi="Times New Roman" w:cs="Times New Roman"/>
        </w:rPr>
        <w:tab/>
      </w:r>
      <w:r w:rsidR="008E631A">
        <w:rPr>
          <w:rFonts w:ascii="Times New Roman" w:hAnsi="Times New Roman" w:cs="Times New Roman"/>
        </w:rPr>
        <w:t>log value</w:t>
      </w:r>
      <w:r w:rsidR="006F4BD4">
        <w:rPr>
          <w:rFonts w:ascii="Times New Roman" w:hAnsi="Times New Roman" w:cs="Times New Roman"/>
        </w:rPr>
        <w:t xml:space="preserve"> &gt; -1 </w:t>
      </w:r>
      <w:r w:rsidR="006F4BD4" w:rsidRPr="006F4BD4">
        <w:rPr>
          <w:rFonts w:ascii="Times New Roman" w:hAnsi="Times New Roman" w:cs="Times New Roman"/>
        </w:rPr>
        <w:sym w:font="Wingdings" w:char="F0E0"/>
      </w:r>
      <w:r w:rsidR="006F4BD4">
        <w:rPr>
          <w:rFonts w:ascii="Times New Roman" w:hAnsi="Times New Roman" w:cs="Times New Roman"/>
        </w:rPr>
        <w:tab/>
      </w:r>
      <w:r w:rsidR="008B73C6">
        <w:rPr>
          <w:rFonts w:ascii="Times New Roman" w:hAnsi="Times New Roman" w:cs="Times New Roman"/>
        </w:rPr>
        <w:t>‘+’</w:t>
      </w:r>
    </w:p>
    <w:p w14:paraId="1B08958C" w14:textId="46D082C3" w:rsidR="00E31ECF" w:rsidRDefault="00E31ECF" w:rsidP="0051756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log</w:t>
      </w:r>
      <w:proofErr w:type="gramEnd"/>
      <w:r w:rsidR="008E631A">
        <w:rPr>
          <w:rFonts w:ascii="Times New Roman" w:hAnsi="Times New Roman" w:cs="Times New Roman"/>
        </w:rPr>
        <w:t xml:space="preserve"> value</w:t>
      </w:r>
      <w:r>
        <w:rPr>
          <w:rFonts w:ascii="Times New Roman" w:hAnsi="Times New Roman" w:cs="Times New Roman"/>
        </w:rPr>
        <w:t xml:space="preserve"> &gt;</w:t>
      </w:r>
      <w:r w:rsidR="005F0CEB">
        <w:rPr>
          <w:rFonts w:ascii="Times New Roman" w:hAnsi="Times New Roman" w:cs="Times New Roman"/>
        </w:rPr>
        <w:t xml:space="preserve"> </w:t>
      </w:r>
      <w:r>
        <w:rPr>
          <w:rFonts w:ascii="Times New Roman" w:hAnsi="Times New Roman" w:cs="Times New Roman"/>
        </w:rPr>
        <w:t xml:space="preserve">-3 </w:t>
      </w:r>
      <w:r w:rsidRPr="00E31ECF">
        <w:rPr>
          <w:rFonts w:ascii="Times New Roman" w:hAnsi="Times New Roman" w:cs="Times New Roman"/>
        </w:rPr>
        <w:sym w:font="Wingdings" w:char="F0E0"/>
      </w:r>
      <w:r>
        <w:rPr>
          <w:rFonts w:ascii="Times New Roman" w:hAnsi="Times New Roman" w:cs="Times New Roman"/>
        </w:rPr>
        <w:tab/>
        <w:t>‘</w:t>
      </w:r>
      <w:r w:rsidR="00FA663E">
        <w:rPr>
          <w:rFonts w:ascii="Times New Roman" w:hAnsi="Times New Roman" w:cs="Times New Roman"/>
        </w:rPr>
        <w:t>—’</w:t>
      </w:r>
    </w:p>
    <w:p w14:paraId="536CDE07" w14:textId="42410490" w:rsidR="005F0CEB" w:rsidRDefault="008E631A" w:rsidP="0051756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log</w:t>
      </w:r>
      <w:proofErr w:type="gramEnd"/>
      <w:r>
        <w:rPr>
          <w:rFonts w:ascii="Times New Roman" w:hAnsi="Times New Roman" w:cs="Times New Roman"/>
        </w:rPr>
        <w:t xml:space="preserve"> value</w:t>
      </w:r>
      <w:r w:rsidR="005F0CEB">
        <w:rPr>
          <w:rFonts w:ascii="Times New Roman" w:hAnsi="Times New Roman" w:cs="Times New Roman"/>
        </w:rPr>
        <w:t xml:space="preserve"> &lt; -3 </w:t>
      </w:r>
      <w:r w:rsidR="005F0CEB" w:rsidRPr="005F0CEB">
        <w:rPr>
          <w:rFonts w:ascii="Times New Roman" w:hAnsi="Times New Roman" w:cs="Times New Roman"/>
        </w:rPr>
        <w:sym w:font="Wingdings" w:char="F0E0"/>
      </w:r>
      <w:r w:rsidR="005F0CEB">
        <w:rPr>
          <w:rFonts w:ascii="Times New Roman" w:hAnsi="Times New Roman" w:cs="Times New Roman"/>
        </w:rPr>
        <w:tab/>
        <w:t>‘</w:t>
      </w:r>
      <w:r w:rsidR="00A73CF5">
        <w:rPr>
          <w:rFonts w:ascii="Times New Roman" w:hAnsi="Times New Roman" w:cs="Times New Roman"/>
        </w:rPr>
        <w:t xml:space="preserve"> </w:t>
      </w:r>
      <w:r w:rsidR="005F0CEB">
        <w:rPr>
          <w:rFonts w:ascii="Times New Roman" w:hAnsi="Times New Roman" w:cs="Times New Roman"/>
        </w:rPr>
        <w:t>’</w:t>
      </w:r>
    </w:p>
    <w:p w14:paraId="1AB0C288" w14:textId="71D022D6" w:rsidR="008E631A" w:rsidRDefault="008E631A" w:rsidP="0051756C">
      <w:pPr>
        <w:rPr>
          <w:rFonts w:ascii="Times New Roman" w:hAnsi="Times New Roman" w:cs="Times New Roman"/>
        </w:rPr>
      </w:pPr>
      <w:r>
        <w:rPr>
          <w:rFonts w:ascii="Times New Roman" w:hAnsi="Times New Roman" w:cs="Times New Roman"/>
        </w:rPr>
        <w:t>For log odds ratio</w:t>
      </w:r>
      <w:r w:rsidR="000916C2">
        <w:rPr>
          <w:rFonts w:ascii="Times New Roman" w:hAnsi="Times New Roman" w:cs="Times New Roman"/>
        </w:rPr>
        <w:t xml:space="preserve"> maps:</w:t>
      </w:r>
      <w:r w:rsidR="000916C2">
        <w:rPr>
          <w:rFonts w:ascii="Times New Roman" w:hAnsi="Times New Roman" w:cs="Times New Roman"/>
        </w:rPr>
        <w:tab/>
      </w:r>
      <w:r w:rsidR="000916C2">
        <w:rPr>
          <w:rFonts w:ascii="Times New Roman" w:hAnsi="Times New Roman" w:cs="Times New Roman"/>
        </w:rPr>
        <w:tab/>
        <w:t xml:space="preserve">log odd &gt; 0 </w:t>
      </w:r>
      <w:r w:rsidR="000916C2" w:rsidRPr="000916C2">
        <w:rPr>
          <w:rFonts w:ascii="Times New Roman" w:hAnsi="Times New Roman" w:cs="Times New Roman"/>
        </w:rPr>
        <w:sym w:font="Wingdings" w:char="F0E0"/>
      </w:r>
      <w:r w:rsidR="000916C2">
        <w:rPr>
          <w:rFonts w:ascii="Times New Roman" w:hAnsi="Times New Roman" w:cs="Times New Roman"/>
        </w:rPr>
        <w:tab/>
      </w:r>
      <w:r w:rsidR="004E7590">
        <w:rPr>
          <w:rFonts w:ascii="Times New Roman" w:hAnsi="Times New Roman" w:cs="Times New Roman"/>
        </w:rPr>
        <w:t>‘+’</w:t>
      </w:r>
    </w:p>
    <w:p w14:paraId="58D55BAF" w14:textId="0C1E96EA" w:rsidR="004E7590" w:rsidRDefault="004E7590" w:rsidP="0051756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log</w:t>
      </w:r>
      <w:proofErr w:type="gramEnd"/>
      <w:r>
        <w:rPr>
          <w:rFonts w:ascii="Times New Roman" w:hAnsi="Times New Roman" w:cs="Times New Roman"/>
        </w:rPr>
        <w:t xml:space="preserve"> odd &gt; -2 </w:t>
      </w:r>
      <w:r w:rsidRPr="004E7590">
        <w:rPr>
          <w:rFonts w:ascii="Times New Roman" w:hAnsi="Times New Roman" w:cs="Times New Roman"/>
        </w:rPr>
        <w:sym w:font="Wingdings" w:char="F0E0"/>
      </w:r>
      <w:r>
        <w:rPr>
          <w:rFonts w:ascii="Times New Roman" w:hAnsi="Times New Roman" w:cs="Times New Roman"/>
        </w:rPr>
        <w:tab/>
        <w:t>‘—’</w:t>
      </w:r>
    </w:p>
    <w:p w14:paraId="0C904DCD" w14:textId="500BBB67" w:rsidR="004E7590" w:rsidRPr="00B72AB0" w:rsidRDefault="004E7590" w:rsidP="0051756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log</w:t>
      </w:r>
      <w:proofErr w:type="gramEnd"/>
      <w:r>
        <w:rPr>
          <w:rFonts w:ascii="Times New Roman" w:hAnsi="Times New Roman" w:cs="Times New Roman"/>
        </w:rPr>
        <w:t xml:space="preserve"> odd &lt; -2 </w:t>
      </w:r>
      <w:r w:rsidRPr="004E7590">
        <w:rPr>
          <w:rFonts w:ascii="Times New Roman" w:hAnsi="Times New Roman" w:cs="Times New Roman"/>
        </w:rPr>
        <w:sym w:font="Wingdings" w:char="F0E0"/>
      </w:r>
      <w:r>
        <w:rPr>
          <w:rFonts w:ascii="Times New Roman" w:hAnsi="Times New Roman" w:cs="Times New Roman"/>
        </w:rPr>
        <w:tab/>
        <w:t>‘ ’</w:t>
      </w:r>
    </w:p>
    <w:p w14:paraId="227450F2" w14:textId="410ACD67" w:rsidR="00DC79FA" w:rsidRDefault="004245E7" w:rsidP="005F0CEB">
      <w:r>
        <w:t xml:space="preserve">Four </w:t>
      </w:r>
      <w:r w:rsidR="00A63F77">
        <w:t xml:space="preserve">pairs of digit with highest confusion rate: </w:t>
      </w:r>
    </w:p>
    <w:p w14:paraId="2453EABC" w14:textId="00C15450" w:rsidR="00760735" w:rsidRDefault="00840EDB">
      <w:r>
        <w:rPr>
          <w:rFonts w:hint="eastAsia"/>
        </w:rPr>
        <w:t>（</w:t>
      </w:r>
      <w:r>
        <w:t>4</w:t>
      </w:r>
      <w:r>
        <w:rPr>
          <w:rFonts w:hint="eastAsia"/>
        </w:rPr>
        <w:t>，</w:t>
      </w:r>
      <w:r w:rsidR="00760735">
        <w:t>9</w:t>
      </w:r>
      <w:r>
        <w:rPr>
          <w:rFonts w:hint="eastAsia"/>
        </w:rPr>
        <w:t>）</w:t>
      </w:r>
      <w:r w:rsidR="00760735">
        <w:t>: 16.8%</w:t>
      </w:r>
    </w:p>
    <w:p w14:paraId="4B55EB33" w14:textId="3E62E184" w:rsidR="00B05C9A" w:rsidRDefault="00232DDB">
      <w:r>
        <w:rPr>
          <w:noProof/>
        </w:rPr>
        <w:drawing>
          <wp:inline distT="0" distB="0" distL="0" distR="0" wp14:anchorId="59583AF3" wp14:editId="28E765F8">
            <wp:extent cx="284829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8290" cy="2880000"/>
                    </a:xfrm>
                    <a:prstGeom prst="rect">
                      <a:avLst/>
                    </a:prstGeom>
                    <a:noFill/>
                    <a:ln>
                      <a:noFill/>
                    </a:ln>
                  </pic:spPr>
                </pic:pic>
              </a:graphicData>
            </a:graphic>
          </wp:inline>
        </w:drawing>
      </w:r>
      <w:r w:rsidR="005D7B14" w:rsidRPr="005D7B14">
        <w:t xml:space="preserve"> </w:t>
      </w:r>
      <w:proofErr w:type="gramStart"/>
      <w:r w:rsidR="005D7B14">
        <w:t>log</w:t>
      </w:r>
      <w:proofErr w:type="gramEnd"/>
      <w:r w:rsidR="005D7B14">
        <w:t xml:space="preserve"> likelihood map for digit 4: </w:t>
      </w:r>
    </w:p>
    <w:p w14:paraId="4874E9E9" w14:textId="1E11959B" w:rsidR="00A44FD4" w:rsidRDefault="00FC70FB" w:rsidP="00BF063D">
      <w:r>
        <w:rPr>
          <w:noProof/>
        </w:rPr>
        <w:drawing>
          <wp:inline distT="0" distB="0" distL="0" distR="0" wp14:anchorId="1B0D38DC" wp14:editId="1BD5FCF5">
            <wp:extent cx="3223735" cy="28800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3735" cy="2880000"/>
                    </a:xfrm>
                    <a:prstGeom prst="rect">
                      <a:avLst/>
                    </a:prstGeom>
                    <a:noFill/>
                    <a:ln>
                      <a:noFill/>
                    </a:ln>
                  </pic:spPr>
                </pic:pic>
              </a:graphicData>
            </a:graphic>
          </wp:inline>
        </w:drawing>
      </w:r>
      <w:r w:rsidR="008B3366" w:rsidRPr="008B3366">
        <w:t xml:space="preserve"> </w:t>
      </w:r>
      <w:proofErr w:type="gramStart"/>
      <w:r w:rsidR="008B3366">
        <w:t>log</w:t>
      </w:r>
      <w:proofErr w:type="gramEnd"/>
      <w:r w:rsidR="008B3366">
        <w:t xml:space="preserve"> likelihood map for digit 9: </w:t>
      </w:r>
    </w:p>
    <w:p w14:paraId="7B561486" w14:textId="16B1EFBA" w:rsidR="00FC70FB" w:rsidRDefault="00C744BA">
      <w:r>
        <w:rPr>
          <w:noProof/>
        </w:rPr>
        <w:drawing>
          <wp:inline distT="0" distB="0" distL="0" distR="0" wp14:anchorId="44F86589" wp14:editId="25510025">
            <wp:extent cx="2747862" cy="270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7862" cy="2700000"/>
                    </a:xfrm>
                    <a:prstGeom prst="rect">
                      <a:avLst/>
                    </a:prstGeom>
                    <a:noFill/>
                    <a:ln>
                      <a:noFill/>
                    </a:ln>
                  </pic:spPr>
                </pic:pic>
              </a:graphicData>
            </a:graphic>
          </wp:inline>
        </w:drawing>
      </w:r>
      <w:r w:rsidR="00682CA8" w:rsidRPr="00682CA8">
        <w:t xml:space="preserve"> </w:t>
      </w:r>
      <w:proofErr w:type="gramStart"/>
      <w:r w:rsidR="00682CA8">
        <w:t>log</w:t>
      </w:r>
      <w:proofErr w:type="gramEnd"/>
      <w:r w:rsidR="00682CA8">
        <w:t xml:space="preserve"> ratio for 4 over 9: </w:t>
      </w:r>
    </w:p>
    <w:p w14:paraId="45BC58BC" w14:textId="6DE26112" w:rsidR="009C2BCB" w:rsidRDefault="008B0A5F">
      <w:r>
        <w:rPr>
          <w:rFonts w:hint="eastAsia"/>
        </w:rPr>
        <w:t>（</w:t>
      </w:r>
      <w:r>
        <w:t>8</w:t>
      </w:r>
      <w:r>
        <w:rPr>
          <w:rFonts w:hint="eastAsia"/>
        </w:rPr>
        <w:t>，</w:t>
      </w:r>
      <w:r w:rsidR="009C2BCB">
        <w:t>3</w:t>
      </w:r>
      <w:r>
        <w:rPr>
          <w:rFonts w:hint="eastAsia"/>
        </w:rPr>
        <w:t>）</w:t>
      </w:r>
      <w:r w:rsidR="009C2BCB">
        <w:t>: 13.6%</w:t>
      </w:r>
    </w:p>
    <w:p w14:paraId="1E43B917" w14:textId="31CEB890" w:rsidR="00646C48" w:rsidRDefault="00F3419C">
      <w:r>
        <w:rPr>
          <w:noProof/>
        </w:rPr>
        <w:drawing>
          <wp:inline distT="0" distB="0" distL="0" distR="0" wp14:anchorId="48E3B73B" wp14:editId="31D49795">
            <wp:extent cx="2816837" cy="270000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6837" cy="2700000"/>
                    </a:xfrm>
                    <a:prstGeom prst="rect">
                      <a:avLst/>
                    </a:prstGeom>
                    <a:noFill/>
                    <a:ln>
                      <a:noFill/>
                    </a:ln>
                  </pic:spPr>
                </pic:pic>
              </a:graphicData>
            </a:graphic>
          </wp:inline>
        </w:drawing>
      </w:r>
      <w:r w:rsidR="006765C8" w:rsidRPr="006765C8">
        <w:t xml:space="preserve"> </w:t>
      </w:r>
      <w:proofErr w:type="gramStart"/>
      <w:r w:rsidR="006765C8">
        <w:t>log</w:t>
      </w:r>
      <w:proofErr w:type="gramEnd"/>
      <w:r w:rsidR="006765C8">
        <w:t xml:space="preserve"> likelihood map for digit 8: </w:t>
      </w:r>
    </w:p>
    <w:p w14:paraId="5111B777" w14:textId="2FB82833" w:rsidR="00873A0F" w:rsidRDefault="00B93558" w:rsidP="00873A0F">
      <w:r>
        <w:rPr>
          <w:noProof/>
        </w:rPr>
        <w:drawing>
          <wp:inline distT="0" distB="0" distL="0" distR="0" wp14:anchorId="01895709" wp14:editId="6877ED05">
            <wp:extent cx="2294023" cy="234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4023" cy="2340000"/>
                    </a:xfrm>
                    <a:prstGeom prst="rect">
                      <a:avLst/>
                    </a:prstGeom>
                    <a:noFill/>
                    <a:ln>
                      <a:noFill/>
                    </a:ln>
                  </pic:spPr>
                </pic:pic>
              </a:graphicData>
            </a:graphic>
          </wp:inline>
        </w:drawing>
      </w:r>
      <w:r w:rsidR="00873A0F" w:rsidRPr="00873A0F">
        <w:t xml:space="preserve"> </w:t>
      </w:r>
      <w:proofErr w:type="gramStart"/>
      <w:r w:rsidR="00873A0F">
        <w:t>log</w:t>
      </w:r>
      <w:proofErr w:type="gramEnd"/>
      <w:r w:rsidR="00873A0F">
        <w:t xml:space="preserve"> likelihood map for digit 3: </w:t>
      </w:r>
    </w:p>
    <w:p w14:paraId="3BA1F731" w14:textId="7D04D49D" w:rsidR="00D25D44" w:rsidRDefault="00D25D44">
      <w:r>
        <w:rPr>
          <w:noProof/>
        </w:rPr>
        <w:drawing>
          <wp:inline distT="0" distB="0" distL="0" distR="0" wp14:anchorId="31E22A1D" wp14:editId="0515B67F">
            <wp:extent cx="2695925" cy="27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5925" cy="2700000"/>
                    </a:xfrm>
                    <a:prstGeom prst="rect">
                      <a:avLst/>
                    </a:prstGeom>
                    <a:noFill/>
                    <a:ln>
                      <a:noFill/>
                    </a:ln>
                  </pic:spPr>
                </pic:pic>
              </a:graphicData>
            </a:graphic>
          </wp:inline>
        </w:drawing>
      </w:r>
      <w:proofErr w:type="gramStart"/>
      <w:r>
        <w:t>log</w:t>
      </w:r>
      <w:proofErr w:type="gramEnd"/>
      <w:r>
        <w:t xml:space="preserve"> ratio for 8 over 3</w:t>
      </w:r>
    </w:p>
    <w:p w14:paraId="57438376" w14:textId="37AEDC0F" w:rsidR="00AA23AA" w:rsidRDefault="009C3DE6">
      <w:r>
        <w:rPr>
          <w:rFonts w:hint="eastAsia"/>
        </w:rPr>
        <w:t>（</w:t>
      </w:r>
      <w:r>
        <w:t>7</w:t>
      </w:r>
      <w:r>
        <w:rPr>
          <w:rFonts w:hint="eastAsia"/>
        </w:rPr>
        <w:t>，</w:t>
      </w:r>
      <w:r w:rsidR="00AA23AA">
        <w:t>9</w:t>
      </w:r>
      <w:r>
        <w:rPr>
          <w:rFonts w:hint="eastAsia"/>
        </w:rPr>
        <w:t>）</w:t>
      </w:r>
      <w:r w:rsidR="00AA23AA">
        <w:t>: 13.2%</w:t>
      </w:r>
    </w:p>
    <w:p w14:paraId="15E4C6BF" w14:textId="6B443767" w:rsidR="007F25FD" w:rsidRDefault="00CF4533">
      <w:r>
        <w:rPr>
          <w:noProof/>
        </w:rPr>
        <w:drawing>
          <wp:inline distT="0" distB="0" distL="0" distR="0" wp14:anchorId="63C1B12B" wp14:editId="0C3F1DDC">
            <wp:extent cx="2363616" cy="252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3616" cy="2520000"/>
                    </a:xfrm>
                    <a:prstGeom prst="rect">
                      <a:avLst/>
                    </a:prstGeom>
                    <a:noFill/>
                    <a:ln>
                      <a:noFill/>
                    </a:ln>
                  </pic:spPr>
                </pic:pic>
              </a:graphicData>
            </a:graphic>
          </wp:inline>
        </w:drawing>
      </w:r>
      <w:proofErr w:type="gramStart"/>
      <w:r>
        <w:t>log</w:t>
      </w:r>
      <w:proofErr w:type="gramEnd"/>
      <w:r>
        <w:t xml:space="preserve"> likelihood map for digit 7</w:t>
      </w:r>
    </w:p>
    <w:p w14:paraId="39B7BEFC" w14:textId="77777777" w:rsidR="003940BB" w:rsidRDefault="003940BB" w:rsidP="003940BB">
      <w:proofErr w:type="gramStart"/>
      <w:r>
        <w:t>log</w:t>
      </w:r>
      <w:proofErr w:type="gramEnd"/>
      <w:r>
        <w:t xml:space="preserve"> likelihood map for digit 9 already reported. </w:t>
      </w:r>
    </w:p>
    <w:p w14:paraId="30301FFB" w14:textId="6406D6F4" w:rsidR="003940BB" w:rsidRPr="003940BB" w:rsidRDefault="003940BB" w:rsidP="003940BB">
      <w:r>
        <w:rPr>
          <w:noProof/>
        </w:rPr>
        <w:drawing>
          <wp:anchor distT="0" distB="0" distL="114300" distR="114300" simplePos="0" relativeHeight="251658240" behindDoc="0" locked="0" layoutInCell="1" allowOverlap="1" wp14:anchorId="6C692EB3" wp14:editId="1D4F7CFD">
            <wp:simplePos x="0" y="0"/>
            <wp:positionH relativeFrom="column">
              <wp:align>left</wp:align>
            </wp:positionH>
            <wp:positionV relativeFrom="paragraph">
              <wp:align>top</wp:align>
            </wp:positionV>
            <wp:extent cx="2546985" cy="2519680"/>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6985" cy="2519680"/>
                    </a:xfrm>
                    <a:prstGeom prst="rect">
                      <a:avLst/>
                    </a:prstGeom>
                    <a:noFill/>
                    <a:ln>
                      <a:noFill/>
                    </a:ln>
                  </pic:spPr>
                </pic:pic>
              </a:graphicData>
            </a:graphic>
          </wp:anchor>
        </w:drawing>
      </w:r>
    </w:p>
    <w:p w14:paraId="2CAD90A6" w14:textId="77777777" w:rsidR="003940BB" w:rsidRPr="003940BB" w:rsidRDefault="003940BB" w:rsidP="003940BB"/>
    <w:p w14:paraId="36C87855" w14:textId="77777777" w:rsidR="003940BB" w:rsidRPr="003940BB" w:rsidRDefault="003940BB" w:rsidP="003940BB"/>
    <w:p w14:paraId="4B573EC8" w14:textId="77777777" w:rsidR="003940BB" w:rsidRPr="003940BB" w:rsidRDefault="003940BB" w:rsidP="003940BB"/>
    <w:p w14:paraId="2A308E81" w14:textId="77777777" w:rsidR="003940BB" w:rsidRPr="003940BB" w:rsidRDefault="003940BB" w:rsidP="003940BB"/>
    <w:p w14:paraId="25B3954F" w14:textId="77777777" w:rsidR="003940BB" w:rsidRPr="003940BB" w:rsidRDefault="003940BB" w:rsidP="003940BB"/>
    <w:p w14:paraId="7426D03D" w14:textId="77777777" w:rsidR="003940BB" w:rsidRPr="003940BB" w:rsidRDefault="003940BB" w:rsidP="003940BB"/>
    <w:p w14:paraId="42344BD0" w14:textId="77777777" w:rsidR="003940BB" w:rsidRPr="003940BB" w:rsidRDefault="003940BB" w:rsidP="003940BB"/>
    <w:p w14:paraId="0E15174B" w14:textId="77777777" w:rsidR="003940BB" w:rsidRPr="003940BB" w:rsidRDefault="003940BB" w:rsidP="003940BB"/>
    <w:p w14:paraId="48F69609" w14:textId="77777777" w:rsidR="003940BB" w:rsidRPr="003940BB" w:rsidRDefault="003940BB" w:rsidP="003940BB"/>
    <w:p w14:paraId="7571452D" w14:textId="36E6B468" w:rsidR="003940BB" w:rsidRPr="003940BB" w:rsidRDefault="003940BB" w:rsidP="003940BB"/>
    <w:p w14:paraId="4BA3CB27" w14:textId="7C0FCBD5" w:rsidR="00A52222" w:rsidRDefault="003940BB">
      <w:proofErr w:type="gramStart"/>
      <w:r>
        <w:t>log</w:t>
      </w:r>
      <w:proofErr w:type="gramEnd"/>
      <w:r>
        <w:t xml:space="preserve"> ratio for 7 over 9</w:t>
      </w:r>
    </w:p>
    <w:p w14:paraId="36E761AE" w14:textId="34FC18CA" w:rsidR="00C77EC9" w:rsidRDefault="00D414FD">
      <w:r>
        <w:rPr>
          <w:rFonts w:hint="eastAsia"/>
        </w:rPr>
        <w:t>（</w:t>
      </w:r>
      <w:r>
        <w:rPr>
          <w:rFonts w:hint="eastAsia"/>
        </w:rPr>
        <w:t>5</w:t>
      </w:r>
      <w:r>
        <w:rPr>
          <w:rFonts w:hint="eastAsia"/>
        </w:rPr>
        <w:t>，</w:t>
      </w:r>
      <w:r w:rsidR="00C77EC9">
        <w:t>3</w:t>
      </w:r>
      <w:r>
        <w:rPr>
          <w:rFonts w:hint="eastAsia"/>
        </w:rPr>
        <w:t>）</w:t>
      </w:r>
      <w:r w:rsidR="00C77EC9">
        <w:t>: 13.0%</w:t>
      </w:r>
    </w:p>
    <w:p w14:paraId="32B07243" w14:textId="4FDA4366" w:rsidR="00811441" w:rsidRDefault="00E80F50">
      <w:r>
        <w:rPr>
          <w:noProof/>
        </w:rPr>
        <w:drawing>
          <wp:inline distT="0" distB="0" distL="0" distR="0" wp14:anchorId="3377DB53" wp14:editId="1517DF32">
            <wp:extent cx="2731483" cy="2700000"/>
            <wp:effectExtent l="0" t="0" r="1206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1483" cy="2700000"/>
                    </a:xfrm>
                    <a:prstGeom prst="rect">
                      <a:avLst/>
                    </a:prstGeom>
                    <a:noFill/>
                    <a:ln>
                      <a:noFill/>
                    </a:ln>
                  </pic:spPr>
                </pic:pic>
              </a:graphicData>
            </a:graphic>
          </wp:inline>
        </w:drawing>
      </w:r>
      <w:proofErr w:type="gramStart"/>
      <w:r>
        <w:t>log</w:t>
      </w:r>
      <w:proofErr w:type="gramEnd"/>
      <w:r>
        <w:t xml:space="preserve"> likelihood map for digit 5</w:t>
      </w:r>
    </w:p>
    <w:p w14:paraId="2B337D59" w14:textId="75B193ED" w:rsidR="00757CEC" w:rsidRDefault="00757CEC">
      <w:r>
        <w:rPr>
          <w:noProof/>
        </w:rPr>
        <w:drawing>
          <wp:inline distT="0" distB="0" distL="0" distR="0" wp14:anchorId="676F2CE3" wp14:editId="45109115">
            <wp:extent cx="2683667" cy="2700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3667" cy="2700000"/>
                    </a:xfrm>
                    <a:prstGeom prst="rect">
                      <a:avLst/>
                    </a:prstGeom>
                    <a:noFill/>
                    <a:ln>
                      <a:noFill/>
                    </a:ln>
                  </pic:spPr>
                </pic:pic>
              </a:graphicData>
            </a:graphic>
          </wp:inline>
        </w:drawing>
      </w:r>
      <w:proofErr w:type="gramStart"/>
      <w:r>
        <w:t>log</w:t>
      </w:r>
      <w:proofErr w:type="gramEnd"/>
      <w:r>
        <w:t xml:space="preserve"> ratio for 5 over 3</w:t>
      </w:r>
    </w:p>
    <w:p w14:paraId="547C7069" w14:textId="77777777" w:rsidR="004C3123" w:rsidRDefault="004C3123"/>
    <w:p w14:paraId="2AC3DAE5" w14:textId="4D34BE4A" w:rsidR="001012B7" w:rsidRDefault="00F50D97">
      <w:r>
        <w:t xml:space="preserve">In Result part of the code, </w:t>
      </w:r>
      <w:r w:rsidR="001012B7">
        <w:t xml:space="preserve">there are 4 parts, Basic Data, Confusion Matrix, Highest and Lowest Posteriors and Odd Ratios. Uncomment them to see output. </w:t>
      </w:r>
    </w:p>
    <w:p w14:paraId="7B7501BC" w14:textId="77777777" w:rsidR="00392C68" w:rsidRDefault="00392C68"/>
    <w:p w14:paraId="1A5B4008" w14:textId="77777777" w:rsidR="004C3123" w:rsidRDefault="004C3123"/>
    <w:p w14:paraId="39B43764" w14:textId="77777777" w:rsidR="004C3123" w:rsidRDefault="004C3123"/>
    <w:p w14:paraId="51BDD1EA" w14:textId="77777777" w:rsidR="004C3123" w:rsidRDefault="004C3123"/>
    <w:p w14:paraId="7A2AEEFF" w14:textId="77777777" w:rsidR="004C3123" w:rsidRDefault="004C3123"/>
    <w:p w14:paraId="5C1FA98A" w14:textId="77777777" w:rsidR="004C3123" w:rsidRDefault="004C3123"/>
    <w:p w14:paraId="45B80B8B" w14:textId="77777777" w:rsidR="004C3123" w:rsidRDefault="004C3123"/>
    <w:p w14:paraId="409FA95D" w14:textId="77777777" w:rsidR="004C3123" w:rsidRDefault="004C3123"/>
    <w:p w14:paraId="483134C5" w14:textId="77777777" w:rsidR="004C3123" w:rsidRDefault="004C3123"/>
    <w:p w14:paraId="024BDBE3" w14:textId="66A73D86" w:rsidR="00365474" w:rsidRPr="00365474" w:rsidRDefault="006037B1" w:rsidP="00C55A70">
      <w:pPr>
        <w:pStyle w:val="a7"/>
        <w:numPr>
          <w:ilvl w:val="1"/>
          <w:numId w:val="1"/>
        </w:numPr>
        <w:ind w:firstLineChars="0"/>
        <w:rPr>
          <w:rFonts w:ascii="Times New Roman" w:hAnsi="Times New Roman" w:cs="Times New Roman"/>
          <w:sz w:val="28"/>
          <w:szCs w:val="28"/>
        </w:rPr>
      </w:pPr>
      <w:r>
        <w:rPr>
          <w:rFonts w:ascii="Times New Roman" w:hAnsi="Times New Roman" w:cs="Times New Roman"/>
          <w:sz w:val="28"/>
          <w:szCs w:val="28"/>
        </w:rPr>
        <w:t>Pixel groups</w:t>
      </w:r>
      <w:r w:rsidR="004C3123" w:rsidRPr="0051756C">
        <w:rPr>
          <w:rFonts w:ascii="Times New Roman" w:hAnsi="Times New Roman" w:cs="Times New Roman"/>
          <w:sz w:val="28"/>
          <w:szCs w:val="28"/>
        </w:rPr>
        <w:t xml:space="preserve"> as feature. </w:t>
      </w:r>
      <w:r w:rsidR="00D24341">
        <w:rPr>
          <w:rFonts w:ascii="Times New Roman" w:hAnsi="Times New Roman" w:cs="Times New Roman"/>
          <w:sz w:val="28"/>
          <w:szCs w:val="28"/>
        </w:rPr>
        <w:t>(part1.2</w:t>
      </w:r>
      <w:proofErr w:type="gramStart"/>
      <w:r w:rsidR="004C3123">
        <w:rPr>
          <w:rFonts w:ascii="Times New Roman" w:hAnsi="Times New Roman" w:cs="Times New Roman"/>
          <w:sz w:val="28"/>
          <w:szCs w:val="28"/>
        </w:rPr>
        <w:t>.</w:t>
      </w:r>
      <w:r w:rsidR="00D24341">
        <w:rPr>
          <w:rFonts w:ascii="Times New Roman" w:hAnsi="Times New Roman" w:cs="Times New Roman"/>
          <w:sz w:val="28"/>
          <w:szCs w:val="28"/>
        </w:rPr>
        <w:t>(</w:t>
      </w:r>
      <w:proofErr w:type="gramEnd"/>
      <w:r w:rsidR="00E54304">
        <w:rPr>
          <w:rFonts w:ascii="Times New Roman" w:hAnsi="Times New Roman" w:cs="Times New Roman"/>
          <w:sz w:val="28"/>
          <w:szCs w:val="28"/>
        </w:rPr>
        <w:t>n*</w:t>
      </w:r>
      <w:proofErr w:type="spellStart"/>
      <w:r w:rsidR="00E54304">
        <w:rPr>
          <w:rFonts w:ascii="Times New Roman" w:hAnsi="Times New Roman" w:cs="Times New Roman"/>
          <w:sz w:val="28"/>
          <w:szCs w:val="28"/>
        </w:rPr>
        <w:t>mdis</w:t>
      </w:r>
      <w:proofErr w:type="spellEnd"/>
      <w:r w:rsidR="00E54304">
        <w:rPr>
          <w:rFonts w:ascii="Times New Roman" w:hAnsi="Times New Roman" w:cs="Times New Roman"/>
          <w:sz w:val="28"/>
          <w:szCs w:val="28"/>
        </w:rPr>
        <w:t>/over</w:t>
      </w:r>
      <w:r w:rsidR="00D24341">
        <w:rPr>
          <w:rFonts w:ascii="Times New Roman" w:hAnsi="Times New Roman" w:cs="Times New Roman"/>
          <w:sz w:val="28"/>
          <w:szCs w:val="28"/>
        </w:rPr>
        <w:t>)</w:t>
      </w:r>
      <w:r w:rsidR="00BE4441">
        <w:rPr>
          <w:rFonts w:ascii="Times New Roman" w:hAnsi="Times New Roman" w:cs="Times New Roman"/>
          <w:sz w:val="28"/>
          <w:szCs w:val="28"/>
        </w:rPr>
        <w:t>.</w:t>
      </w:r>
      <w:proofErr w:type="spellStart"/>
      <w:r w:rsidR="004C3123">
        <w:rPr>
          <w:rFonts w:ascii="Times New Roman" w:hAnsi="Times New Roman" w:cs="Times New Roman"/>
          <w:sz w:val="28"/>
          <w:szCs w:val="28"/>
        </w:rPr>
        <w:t>py</w:t>
      </w:r>
      <w:proofErr w:type="spellEnd"/>
      <w:r w:rsidR="00763A90">
        <w:rPr>
          <w:rFonts w:ascii="Times New Roman" w:hAnsi="Times New Roman" w:cs="Times New Roman"/>
          <w:sz w:val="28"/>
          <w:szCs w:val="28"/>
        </w:rPr>
        <w:t xml:space="preserve"> files</w:t>
      </w:r>
      <w:r w:rsidR="00365474">
        <w:rPr>
          <w:rFonts w:ascii="Times New Roman" w:hAnsi="Times New Roman" w:cs="Times New Roman"/>
          <w:sz w:val="28"/>
          <w:szCs w:val="28"/>
        </w:rPr>
        <w:t>)</w:t>
      </w:r>
    </w:p>
    <w:p w14:paraId="1DA49752" w14:textId="58001603" w:rsidR="00AE4FA6" w:rsidRDefault="00AE4FA6" w:rsidP="00C55A70">
      <w:pPr>
        <w:rPr>
          <w:rFonts w:ascii="Times New Roman" w:hAnsi="Times New Roman" w:cs="Times New Roman"/>
        </w:rPr>
      </w:pPr>
      <w:r w:rsidRPr="00811E32">
        <w:rPr>
          <w:rFonts w:ascii="Times New Roman" w:hAnsi="Times New Roman" w:cs="Times New Roman"/>
          <w:b/>
        </w:rPr>
        <w:t>Single</w:t>
      </w:r>
      <w:r w:rsidRPr="000A007B">
        <w:rPr>
          <w:rFonts w:ascii="Times New Roman" w:hAnsi="Times New Roman" w:cs="Times New Roman"/>
        </w:rPr>
        <w:t xml:space="preserve"> Pixel: (2 distinct feature values</w:t>
      </w:r>
      <w:r w:rsidR="00FE4AA5">
        <w:rPr>
          <w:rFonts w:ascii="Times New Roman" w:hAnsi="Times New Roman" w:cs="Times New Roman"/>
        </w:rPr>
        <w:t>, 784 features</w:t>
      </w:r>
      <w:r w:rsidRPr="000A007B">
        <w:rPr>
          <w:rFonts w:ascii="Times New Roman" w:hAnsi="Times New Roman" w:cs="Times New Roman"/>
        </w:rPr>
        <w:t>)</w:t>
      </w:r>
    </w:p>
    <w:p w14:paraId="7B385424" w14:textId="4F6C74CD" w:rsidR="000A007B" w:rsidRDefault="004220A9" w:rsidP="00C55A70">
      <w:pPr>
        <w:rPr>
          <w:rFonts w:ascii="Times New Roman" w:hAnsi="Times New Roman" w:cs="Times New Roman"/>
        </w:rPr>
      </w:pPr>
      <w:r>
        <w:rPr>
          <w:rFonts w:ascii="Times New Roman" w:hAnsi="Times New Roman" w:cs="Times New Roman"/>
        </w:rPr>
        <w:t>Accuracy:</w:t>
      </w:r>
      <w:r w:rsidR="00AC028F">
        <w:rPr>
          <w:rFonts w:ascii="Times New Roman" w:hAnsi="Times New Roman" w:cs="Times New Roman"/>
        </w:rPr>
        <w:tab/>
        <w:t>77.3%</w:t>
      </w:r>
    </w:p>
    <w:p w14:paraId="3000EBB8" w14:textId="580B898A" w:rsidR="004220A9" w:rsidRDefault="004220A9" w:rsidP="004220A9">
      <w:pPr>
        <w:rPr>
          <w:rFonts w:ascii="Times New Roman" w:hAnsi="Times New Roman" w:cs="Times New Roman"/>
        </w:rPr>
      </w:pPr>
      <w:r>
        <w:rPr>
          <w:rFonts w:ascii="Times New Roman" w:hAnsi="Times New Roman" w:cs="Times New Roman"/>
        </w:rPr>
        <w:t>Training Running Time:</w:t>
      </w:r>
      <w:r>
        <w:rPr>
          <w:rFonts w:ascii="Times New Roman" w:hAnsi="Times New Roman" w:cs="Times New Roman"/>
        </w:rPr>
        <w:tab/>
      </w:r>
      <w:r w:rsidR="00AC028F">
        <w:rPr>
          <w:rFonts w:ascii="Times New Roman" w:hAnsi="Times New Roman" w:cs="Times New Roman"/>
        </w:rPr>
        <w:t>1.3s</w:t>
      </w:r>
    </w:p>
    <w:p w14:paraId="2E5FCB3C" w14:textId="4DA85FB5" w:rsidR="004220A9" w:rsidRDefault="004220A9" w:rsidP="004220A9">
      <w:pPr>
        <w:rPr>
          <w:rFonts w:ascii="Times New Roman" w:hAnsi="Times New Roman" w:cs="Times New Roman"/>
        </w:rPr>
      </w:pPr>
      <w:r>
        <w:rPr>
          <w:rFonts w:ascii="Times New Roman" w:hAnsi="Times New Roman" w:cs="Times New Roman"/>
        </w:rPr>
        <w:t>Testing Running Time:</w:t>
      </w:r>
      <w:r>
        <w:rPr>
          <w:rFonts w:ascii="Times New Roman" w:hAnsi="Times New Roman" w:cs="Times New Roman"/>
        </w:rPr>
        <w:tab/>
      </w:r>
      <w:r w:rsidR="00AC028F">
        <w:rPr>
          <w:rFonts w:ascii="Times New Roman" w:hAnsi="Times New Roman" w:cs="Times New Roman"/>
        </w:rPr>
        <w:t>3.2s</w:t>
      </w:r>
    </w:p>
    <w:p w14:paraId="3986CEA9" w14:textId="77777777" w:rsidR="004220A9" w:rsidRPr="000A007B" w:rsidRDefault="004220A9" w:rsidP="00C55A70">
      <w:pPr>
        <w:rPr>
          <w:rFonts w:ascii="Times New Roman" w:hAnsi="Times New Roman" w:cs="Times New Roman"/>
        </w:rPr>
      </w:pPr>
    </w:p>
    <w:p w14:paraId="386E544C" w14:textId="04654CD8" w:rsidR="00C55A70" w:rsidRDefault="004D1793" w:rsidP="00C55A70">
      <w:pPr>
        <w:rPr>
          <w:rFonts w:ascii="Times New Roman" w:hAnsi="Times New Roman" w:cs="Times New Roman"/>
        </w:rPr>
      </w:pPr>
      <w:r w:rsidRPr="00811E32">
        <w:rPr>
          <w:rFonts w:ascii="Times New Roman" w:hAnsi="Times New Roman" w:cs="Times New Roman"/>
          <w:b/>
        </w:rPr>
        <w:t>Disjoint</w:t>
      </w:r>
      <w:r>
        <w:rPr>
          <w:rFonts w:ascii="Times New Roman" w:hAnsi="Times New Roman" w:cs="Times New Roman"/>
        </w:rPr>
        <w:t xml:space="preserve"> Patches of size 2*2: </w:t>
      </w:r>
      <w:r w:rsidR="008B1E78">
        <w:rPr>
          <w:rFonts w:ascii="Times New Roman" w:hAnsi="Times New Roman" w:cs="Times New Roman"/>
        </w:rPr>
        <w:t>(16 distinct feature value</w:t>
      </w:r>
      <w:r w:rsidR="00A1600F">
        <w:rPr>
          <w:rFonts w:ascii="Times New Roman" w:hAnsi="Times New Roman" w:cs="Times New Roman"/>
        </w:rPr>
        <w:t>s</w:t>
      </w:r>
      <w:r w:rsidR="00FE4AA5">
        <w:rPr>
          <w:rFonts w:ascii="Times New Roman" w:hAnsi="Times New Roman" w:cs="Times New Roman"/>
        </w:rPr>
        <w:t xml:space="preserve">, </w:t>
      </w:r>
      <w:r w:rsidR="003E73A0">
        <w:rPr>
          <w:rFonts w:ascii="Times New Roman" w:hAnsi="Times New Roman" w:cs="Times New Roman"/>
        </w:rPr>
        <w:t>196 features</w:t>
      </w:r>
      <w:r w:rsidR="008B1E78">
        <w:rPr>
          <w:rFonts w:ascii="Times New Roman" w:hAnsi="Times New Roman" w:cs="Times New Roman"/>
        </w:rPr>
        <w:t>)</w:t>
      </w:r>
    </w:p>
    <w:p w14:paraId="050D5BDE" w14:textId="2AF0F5CE" w:rsidR="004D1793" w:rsidRDefault="00375DF7" w:rsidP="00C55A70">
      <w:pPr>
        <w:rPr>
          <w:rFonts w:ascii="Times New Roman" w:hAnsi="Times New Roman" w:cs="Times New Roman"/>
        </w:rPr>
      </w:pPr>
      <w:r>
        <w:rPr>
          <w:rFonts w:ascii="Times New Roman" w:hAnsi="Times New Roman" w:cs="Times New Roman"/>
        </w:rPr>
        <w:t>Accuracy:</w:t>
      </w:r>
      <w:r w:rsidR="00E67CF1">
        <w:rPr>
          <w:rFonts w:ascii="Times New Roman" w:hAnsi="Times New Roman" w:cs="Times New Roman"/>
        </w:rPr>
        <w:tab/>
        <w:t>85.8</w:t>
      </w:r>
      <w:r w:rsidR="00D941CD">
        <w:rPr>
          <w:rFonts w:ascii="Times New Roman" w:hAnsi="Times New Roman" w:cs="Times New Roman"/>
        </w:rPr>
        <w:t>%</w:t>
      </w:r>
    </w:p>
    <w:p w14:paraId="06DEB62A" w14:textId="2AEA2E86" w:rsidR="00375DF7" w:rsidRDefault="00DE7D1E" w:rsidP="00C55A70">
      <w:pPr>
        <w:rPr>
          <w:rFonts w:ascii="Times New Roman" w:hAnsi="Times New Roman" w:cs="Times New Roman"/>
        </w:rPr>
      </w:pPr>
      <w:r>
        <w:rPr>
          <w:rFonts w:ascii="Times New Roman" w:hAnsi="Times New Roman" w:cs="Times New Roman"/>
        </w:rPr>
        <w:t xml:space="preserve">Training </w:t>
      </w:r>
      <w:r w:rsidR="00375DF7">
        <w:rPr>
          <w:rFonts w:ascii="Times New Roman" w:hAnsi="Times New Roman" w:cs="Times New Roman"/>
        </w:rPr>
        <w:t>Running Time:</w:t>
      </w:r>
      <w:r w:rsidR="0096168F">
        <w:rPr>
          <w:rFonts w:ascii="Times New Roman" w:hAnsi="Times New Roman" w:cs="Times New Roman"/>
        </w:rPr>
        <w:tab/>
      </w:r>
      <w:r w:rsidR="00172FEF">
        <w:rPr>
          <w:rFonts w:ascii="Times New Roman" w:hAnsi="Times New Roman" w:cs="Times New Roman"/>
        </w:rPr>
        <w:t>1.3</w:t>
      </w:r>
      <w:r w:rsidR="003D46EA">
        <w:rPr>
          <w:rFonts w:ascii="Times New Roman" w:hAnsi="Times New Roman" w:cs="Times New Roman"/>
        </w:rPr>
        <w:t>s</w:t>
      </w:r>
    </w:p>
    <w:p w14:paraId="50921C5E" w14:textId="40481F1C" w:rsidR="00DE7D1E" w:rsidRDefault="00DE7D1E" w:rsidP="00C55A70">
      <w:pPr>
        <w:rPr>
          <w:rFonts w:ascii="Times New Roman" w:hAnsi="Times New Roman" w:cs="Times New Roman"/>
        </w:rPr>
      </w:pPr>
      <w:r>
        <w:rPr>
          <w:rFonts w:ascii="Times New Roman" w:hAnsi="Times New Roman" w:cs="Times New Roman"/>
        </w:rPr>
        <w:t>Testing Running Time</w:t>
      </w:r>
      <w:r w:rsidR="00DB0F8E">
        <w:rPr>
          <w:rFonts w:ascii="Times New Roman" w:hAnsi="Times New Roman" w:cs="Times New Roman"/>
        </w:rPr>
        <w:t>:</w:t>
      </w:r>
      <w:r w:rsidR="0096168F">
        <w:rPr>
          <w:rFonts w:ascii="Times New Roman" w:hAnsi="Times New Roman" w:cs="Times New Roman"/>
        </w:rPr>
        <w:tab/>
      </w:r>
      <w:r w:rsidR="00172FEF">
        <w:rPr>
          <w:rFonts w:ascii="Times New Roman" w:hAnsi="Times New Roman" w:cs="Times New Roman"/>
        </w:rPr>
        <w:t>2.5</w:t>
      </w:r>
      <w:r w:rsidR="003D46EA">
        <w:rPr>
          <w:rFonts w:ascii="Times New Roman" w:hAnsi="Times New Roman" w:cs="Times New Roman"/>
        </w:rPr>
        <w:t>s</w:t>
      </w:r>
    </w:p>
    <w:p w14:paraId="65F7E3A4" w14:textId="77777777" w:rsidR="00101A41" w:rsidRDefault="00101A41" w:rsidP="00C55A70">
      <w:pPr>
        <w:rPr>
          <w:rFonts w:ascii="Times New Roman" w:hAnsi="Times New Roman" w:cs="Times New Roman"/>
        </w:rPr>
      </w:pPr>
    </w:p>
    <w:p w14:paraId="766BFF69" w14:textId="5F7B1ED0" w:rsidR="00101A41" w:rsidRDefault="00101A41" w:rsidP="00101A41">
      <w:pPr>
        <w:rPr>
          <w:rFonts w:ascii="Times New Roman" w:hAnsi="Times New Roman" w:cs="Times New Roman"/>
        </w:rPr>
      </w:pPr>
      <w:r w:rsidRPr="00811E32">
        <w:rPr>
          <w:rFonts w:ascii="Times New Roman" w:hAnsi="Times New Roman" w:cs="Times New Roman"/>
          <w:b/>
        </w:rPr>
        <w:t>Disjoint</w:t>
      </w:r>
      <w:r>
        <w:rPr>
          <w:rFonts w:ascii="Times New Roman" w:hAnsi="Times New Roman" w:cs="Times New Roman"/>
        </w:rPr>
        <w:t xml:space="preserve"> Patches of size 2*4: </w:t>
      </w:r>
      <w:r w:rsidR="008B1E78">
        <w:rPr>
          <w:rFonts w:ascii="Times New Roman" w:hAnsi="Times New Roman" w:cs="Times New Roman"/>
        </w:rPr>
        <w:t>(256 distinct feature values</w:t>
      </w:r>
      <w:r w:rsidR="000C38CD">
        <w:rPr>
          <w:rFonts w:ascii="Times New Roman" w:hAnsi="Times New Roman" w:cs="Times New Roman"/>
        </w:rPr>
        <w:t>, 98</w:t>
      </w:r>
      <w:r w:rsidR="002F0BF9">
        <w:rPr>
          <w:rFonts w:ascii="Times New Roman" w:hAnsi="Times New Roman" w:cs="Times New Roman"/>
        </w:rPr>
        <w:t xml:space="preserve"> features</w:t>
      </w:r>
      <w:r w:rsidR="008B1E78">
        <w:rPr>
          <w:rFonts w:ascii="Times New Roman" w:hAnsi="Times New Roman" w:cs="Times New Roman"/>
        </w:rPr>
        <w:t>)</w:t>
      </w:r>
    </w:p>
    <w:p w14:paraId="2832492B" w14:textId="27919FEE" w:rsidR="00101A41" w:rsidRDefault="00101A41" w:rsidP="00101A41">
      <w:pPr>
        <w:rPr>
          <w:rFonts w:ascii="Times New Roman" w:hAnsi="Times New Roman" w:cs="Times New Roman"/>
        </w:rPr>
      </w:pPr>
      <w:r>
        <w:rPr>
          <w:rFonts w:ascii="Times New Roman" w:hAnsi="Times New Roman" w:cs="Times New Roman"/>
        </w:rPr>
        <w:t>Accuracy:</w:t>
      </w:r>
      <w:r w:rsidR="00144610">
        <w:rPr>
          <w:rFonts w:ascii="Times New Roman" w:hAnsi="Times New Roman" w:cs="Times New Roman"/>
        </w:rPr>
        <w:tab/>
      </w:r>
      <w:r w:rsidR="00DA174C">
        <w:rPr>
          <w:rFonts w:ascii="Times New Roman" w:hAnsi="Times New Roman" w:cs="Times New Roman"/>
        </w:rPr>
        <w:t>84.9</w:t>
      </w:r>
      <w:r w:rsidR="0047732E">
        <w:rPr>
          <w:rFonts w:ascii="Times New Roman" w:hAnsi="Times New Roman" w:cs="Times New Roman"/>
        </w:rPr>
        <w:t>%</w:t>
      </w:r>
    </w:p>
    <w:p w14:paraId="2C2DD15C" w14:textId="6ED1A666" w:rsidR="00101A41" w:rsidRDefault="00101A41" w:rsidP="00101A41">
      <w:pPr>
        <w:rPr>
          <w:rFonts w:ascii="Times New Roman" w:hAnsi="Times New Roman" w:cs="Times New Roman"/>
        </w:rPr>
      </w:pPr>
      <w:r>
        <w:rPr>
          <w:rFonts w:ascii="Times New Roman" w:hAnsi="Times New Roman" w:cs="Times New Roman"/>
        </w:rPr>
        <w:t>Training Running Time:</w:t>
      </w:r>
      <w:r w:rsidR="00343726">
        <w:rPr>
          <w:rFonts w:ascii="Times New Roman" w:hAnsi="Times New Roman" w:cs="Times New Roman"/>
        </w:rPr>
        <w:tab/>
        <w:t>1.7</w:t>
      </w:r>
      <w:r w:rsidR="00805996">
        <w:rPr>
          <w:rFonts w:ascii="Times New Roman" w:hAnsi="Times New Roman" w:cs="Times New Roman"/>
        </w:rPr>
        <w:t>s</w:t>
      </w:r>
    </w:p>
    <w:p w14:paraId="74C58EFC" w14:textId="485A3362" w:rsidR="00101A41" w:rsidRPr="005E50BD" w:rsidRDefault="00101A41" w:rsidP="00101A41">
      <w:pPr>
        <w:rPr>
          <w:rFonts w:ascii="Times New Roman" w:hAnsi="Times New Roman" w:cs="Times New Roman"/>
        </w:rPr>
      </w:pPr>
      <w:r>
        <w:rPr>
          <w:rFonts w:ascii="Times New Roman" w:hAnsi="Times New Roman" w:cs="Times New Roman"/>
        </w:rPr>
        <w:t>Testing Running Time:</w:t>
      </w:r>
      <w:r w:rsidR="00343726">
        <w:rPr>
          <w:rFonts w:ascii="Times New Roman" w:hAnsi="Times New Roman" w:cs="Times New Roman"/>
        </w:rPr>
        <w:tab/>
        <w:t>2.9</w:t>
      </w:r>
      <w:r w:rsidR="00805996">
        <w:rPr>
          <w:rFonts w:ascii="Times New Roman" w:hAnsi="Times New Roman" w:cs="Times New Roman"/>
        </w:rPr>
        <w:t>s</w:t>
      </w:r>
    </w:p>
    <w:p w14:paraId="71E4ED2E" w14:textId="77777777" w:rsidR="00101A41" w:rsidRDefault="00101A41" w:rsidP="00C55A70">
      <w:pPr>
        <w:rPr>
          <w:rFonts w:ascii="Times New Roman" w:hAnsi="Times New Roman" w:cs="Times New Roman"/>
        </w:rPr>
      </w:pPr>
    </w:p>
    <w:p w14:paraId="62222703" w14:textId="27121E17" w:rsidR="00101A41" w:rsidRDefault="00101A41" w:rsidP="00101A41">
      <w:pPr>
        <w:rPr>
          <w:rFonts w:ascii="Times New Roman" w:hAnsi="Times New Roman" w:cs="Times New Roman"/>
        </w:rPr>
      </w:pPr>
      <w:r w:rsidRPr="00811E32">
        <w:rPr>
          <w:rFonts w:ascii="Times New Roman" w:hAnsi="Times New Roman" w:cs="Times New Roman"/>
          <w:b/>
        </w:rPr>
        <w:t>Disjoint</w:t>
      </w:r>
      <w:r>
        <w:rPr>
          <w:rFonts w:ascii="Times New Roman" w:hAnsi="Times New Roman" w:cs="Times New Roman"/>
        </w:rPr>
        <w:t xml:space="preserve"> Patches of size 4*2: </w:t>
      </w:r>
      <w:r w:rsidR="00FF4C67">
        <w:rPr>
          <w:rFonts w:ascii="Times New Roman" w:hAnsi="Times New Roman" w:cs="Times New Roman"/>
        </w:rPr>
        <w:t>(256 distinct feature values</w:t>
      </w:r>
      <w:r w:rsidR="001C717A">
        <w:rPr>
          <w:rFonts w:ascii="Times New Roman" w:hAnsi="Times New Roman" w:cs="Times New Roman"/>
        </w:rPr>
        <w:t>, 98</w:t>
      </w:r>
      <w:r w:rsidR="00FC6D27">
        <w:rPr>
          <w:rFonts w:ascii="Times New Roman" w:hAnsi="Times New Roman" w:cs="Times New Roman"/>
        </w:rPr>
        <w:t xml:space="preserve"> features</w:t>
      </w:r>
      <w:r w:rsidR="00FF4C67">
        <w:rPr>
          <w:rFonts w:ascii="Times New Roman" w:hAnsi="Times New Roman" w:cs="Times New Roman"/>
        </w:rPr>
        <w:t>)</w:t>
      </w:r>
    </w:p>
    <w:p w14:paraId="533F95D3" w14:textId="51DCA790" w:rsidR="00101A41" w:rsidRDefault="00101A41" w:rsidP="00101A41">
      <w:pPr>
        <w:rPr>
          <w:rFonts w:ascii="Times New Roman" w:hAnsi="Times New Roman" w:cs="Times New Roman"/>
        </w:rPr>
      </w:pPr>
      <w:r>
        <w:rPr>
          <w:rFonts w:ascii="Times New Roman" w:hAnsi="Times New Roman" w:cs="Times New Roman"/>
        </w:rPr>
        <w:t>Accuracy:</w:t>
      </w:r>
      <w:r w:rsidR="00556F6B">
        <w:rPr>
          <w:rFonts w:ascii="Times New Roman" w:hAnsi="Times New Roman" w:cs="Times New Roman"/>
        </w:rPr>
        <w:tab/>
        <w:t>85.8</w:t>
      </w:r>
      <w:r w:rsidR="002B6C19">
        <w:rPr>
          <w:rFonts w:ascii="Times New Roman" w:hAnsi="Times New Roman" w:cs="Times New Roman"/>
        </w:rPr>
        <w:t>%</w:t>
      </w:r>
    </w:p>
    <w:p w14:paraId="4963A388" w14:textId="062E4496" w:rsidR="00101A41" w:rsidRDefault="00101A41" w:rsidP="00101A41">
      <w:pPr>
        <w:rPr>
          <w:rFonts w:ascii="Times New Roman" w:hAnsi="Times New Roman" w:cs="Times New Roman"/>
        </w:rPr>
      </w:pPr>
      <w:r>
        <w:rPr>
          <w:rFonts w:ascii="Times New Roman" w:hAnsi="Times New Roman" w:cs="Times New Roman"/>
        </w:rPr>
        <w:t>Training Running Time:</w:t>
      </w:r>
      <w:r w:rsidR="00B801DE">
        <w:rPr>
          <w:rFonts w:ascii="Times New Roman" w:hAnsi="Times New Roman" w:cs="Times New Roman"/>
        </w:rPr>
        <w:tab/>
        <w:t>1.7</w:t>
      </w:r>
      <w:r w:rsidR="002B6C19">
        <w:rPr>
          <w:rFonts w:ascii="Times New Roman" w:hAnsi="Times New Roman" w:cs="Times New Roman"/>
        </w:rPr>
        <w:t>s</w:t>
      </w:r>
    </w:p>
    <w:p w14:paraId="0E85771E" w14:textId="4A5289E3" w:rsidR="00101A41" w:rsidRPr="005E50BD" w:rsidRDefault="00101A41" w:rsidP="00101A41">
      <w:pPr>
        <w:rPr>
          <w:rFonts w:ascii="Times New Roman" w:hAnsi="Times New Roman" w:cs="Times New Roman"/>
        </w:rPr>
      </w:pPr>
      <w:r>
        <w:rPr>
          <w:rFonts w:ascii="Times New Roman" w:hAnsi="Times New Roman" w:cs="Times New Roman"/>
        </w:rPr>
        <w:t>Testing Running Time:</w:t>
      </w:r>
      <w:r w:rsidR="00B801DE">
        <w:rPr>
          <w:rFonts w:ascii="Times New Roman" w:hAnsi="Times New Roman" w:cs="Times New Roman"/>
        </w:rPr>
        <w:tab/>
        <w:t>3</w:t>
      </w:r>
      <w:r w:rsidR="002B6C19">
        <w:rPr>
          <w:rFonts w:ascii="Times New Roman" w:hAnsi="Times New Roman" w:cs="Times New Roman"/>
        </w:rPr>
        <w:t>.</w:t>
      </w:r>
      <w:r w:rsidR="00B801DE">
        <w:rPr>
          <w:rFonts w:ascii="Times New Roman" w:hAnsi="Times New Roman" w:cs="Times New Roman"/>
        </w:rPr>
        <w:t>0</w:t>
      </w:r>
      <w:r w:rsidR="002B6C19">
        <w:rPr>
          <w:rFonts w:ascii="Times New Roman" w:hAnsi="Times New Roman" w:cs="Times New Roman"/>
        </w:rPr>
        <w:t>s</w:t>
      </w:r>
    </w:p>
    <w:p w14:paraId="49E7F155" w14:textId="77777777" w:rsidR="00101A41" w:rsidRDefault="00101A41" w:rsidP="00C55A70">
      <w:pPr>
        <w:rPr>
          <w:rFonts w:ascii="Times New Roman" w:hAnsi="Times New Roman" w:cs="Times New Roman"/>
        </w:rPr>
      </w:pPr>
    </w:p>
    <w:p w14:paraId="2A749C1E" w14:textId="123DCFBD" w:rsidR="00101A41" w:rsidRDefault="00101A41" w:rsidP="00101A41">
      <w:pPr>
        <w:rPr>
          <w:rFonts w:ascii="Times New Roman" w:hAnsi="Times New Roman" w:cs="Times New Roman"/>
        </w:rPr>
      </w:pPr>
      <w:r w:rsidRPr="00811E32">
        <w:rPr>
          <w:rFonts w:ascii="Times New Roman" w:hAnsi="Times New Roman" w:cs="Times New Roman"/>
          <w:b/>
        </w:rPr>
        <w:t>Disjoint</w:t>
      </w:r>
      <w:r>
        <w:rPr>
          <w:rFonts w:ascii="Times New Roman" w:hAnsi="Times New Roman" w:cs="Times New Roman"/>
        </w:rPr>
        <w:t xml:space="preserve"> Patches of size 4*4: </w:t>
      </w:r>
      <w:r w:rsidR="003E452D">
        <w:rPr>
          <w:rFonts w:ascii="Times New Roman" w:hAnsi="Times New Roman" w:cs="Times New Roman"/>
        </w:rPr>
        <w:t>(655</w:t>
      </w:r>
      <w:r w:rsidR="00DD5764">
        <w:rPr>
          <w:rFonts w:ascii="Times New Roman" w:hAnsi="Times New Roman" w:cs="Times New Roman"/>
        </w:rPr>
        <w:t xml:space="preserve">36 distinct feature values, </w:t>
      </w:r>
      <w:r w:rsidR="009E561B">
        <w:rPr>
          <w:rFonts w:ascii="Times New Roman" w:hAnsi="Times New Roman" w:cs="Times New Roman"/>
        </w:rPr>
        <w:t>49 features</w:t>
      </w:r>
      <w:r w:rsidR="003E452D">
        <w:rPr>
          <w:rFonts w:ascii="Times New Roman" w:hAnsi="Times New Roman" w:cs="Times New Roman"/>
        </w:rPr>
        <w:t>)</w:t>
      </w:r>
    </w:p>
    <w:p w14:paraId="5695FA3F" w14:textId="5B4A96D3" w:rsidR="00101A41" w:rsidRDefault="00101A41" w:rsidP="00101A41">
      <w:pPr>
        <w:rPr>
          <w:rFonts w:ascii="Times New Roman" w:hAnsi="Times New Roman" w:cs="Times New Roman"/>
        </w:rPr>
      </w:pPr>
      <w:r>
        <w:rPr>
          <w:rFonts w:ascii="Times New Roman" w:hAnsi="Times New Roman" w:cs="Times New Roman"/>
        </w:rPr>
        <w:t>Accuracy:</w:t>
      </w:r>
      <w:r w:rsidR="003E452D">
        <w:rPr>
          <w:rFonts w:ascii="Times New Roman" w:hAnsi="Times New Roman" w:cs="Times New Roman"/>
        </w:rPr>
        <w:tab/>
      </w:r>
      <w:r w:rsidR="00EB0115">
        <w:rPr>
          <w:rFonts w:ascii="Times New Roman" w:hAnsi="Times New Roman" w:cs="Times New Roman"/>
        </w:rPr>
        <w:t>79.1</w:t>
      </w:r>
      <w:r w:rsidR="003E4B8A">
        <w:rPr>
          <w:rFonts w:ascii="Times New Roman" w:hAnsi="Times New Roman" w:cs="Times New Roman"/>
        </w:rPr>
        <w:t>%</w:t>
      </w:r>
    </w:p>
    <w:p w14:paraId="52AE2A70" w14:textId="712414D0" w:rsidR="00101A41" w:rsidRDefault="00101A41" w:rsidP="00101A41">
      <w:pPr>
        <w:rPr>
          <w:rFonts w:ascii="Times New Roman" w:hAnsi="Times New Roman" w:cs="Times New Roman"/>
        </w:rPr>
      </w:pPr>
      <w:r>
        <w:rPr>
          <w:rFonts w:ascii="Times New Roman" w:hAnsi="Times New Roman" w:cs="Times New Roman"/>
        </w:rPr>
        <w:t>Training Running Time:</w:t>
      </w:r>
      <w:r w:rsidR="00F14965">
        <w:rPr>
          <w:rFonts w:ascii="Times New Roman" w:hAnsi="Times New Roman" w:cs="Times New Roman"/>
        </w:rPr>
        <w:tab/>
        <w:t>37.4s</w:t>
      </w:r>
    </w:p>
    <w:p w14:paraId="7E9EE592" w14:textId="695F8A06" w:rsidR="00101A41" w:rsidRPr="005E50BD" w:rsidRDefault="00101A41" w:rsidP="00101A41">
      <w:pPr>
        <w:rPr>
          <w:rFonts w:ascii="Times New Roman" w:hAnsi="Times New Roman" w:cs="Times New Roman"/>
        </w:rPr>
      </w:pPr>
      <w:r>
        <w:rPr>
          <w:rFonts w:ascii="Times New Roman" w:hAnsi="Times New Roman" w:cs="Times New Roman"/>
        </w:rPr>
        <w:t>Testing Running Time:</w:t>
      </w:r>
      <w:r w:rsidR="00F14965">
        <w:rPr>
          <w:rFonts w:ascii="Times New Roman" w:hAnsi="Times New Roman" w:cs="Times New Roman"/>
        </w:rPr>
        <w:tab/>
        <w:t>2.1s</w:t>
      </w:r>
    </w:p>
    <w:p w14:paraId="54570C02" w14:textId="77777777" w:rsidR="00101A41" w:rsidRDefault="00101A41" w:rsidP="00C55A70">
      <w:pPr>
        <w:rPr>
          <w:rFonts w:ascii="Times New Roman" w:hAnsi="Times New Roman" w:cs="Times New Roman"/>
        </w:rPr>
      </w:pPr>
    </w:p>
    <w:p w14:paraId="6E0FBF73" w14:textId="067FEF0D" w:rsidR="00E90BAF" w:rsidRDefault="00E90BAF" w:rsidP="00C55A70">
      <w:pPr>
        <w:rPr>
          <w:rFonts w:ascii="Times New Roman" w:hAnsi="Times New Roman" w:cs="Times New Roman"/>
        </w:rPr>
      </w:pPr>
      <w:r w:rsidRPr="00811E32">
        <w:rPr>
          <w:rFonts w:ascii="Times New Roman" w:hAnsi="Times New Roman" w:cs="Times New Roman"/>
          <w:b/>
        </w:rPr>
        <w:t>Overlapping</w:t>
      </w:r>
      <w:r>
        <w:rPr>
          <w:rFonts w:ascii="Times New Roman" w:hAnsi="Times New Roman" w:cs="Times New Roman"/>
        </w:rPr>
        <w:t xml:space="preserve"> Patches of size 2*2: </w:t>
      </w:r>
      <w:r w:rsidR="007E3BD8">
        <w:rPr>
          <w:rFonts w:ascii="Times New Roman" w:hAnsi="Times New Roman" w:cs="Times New Roman"/>
        </w:rPr>
        <w:t>(16 distinct feature values</w:t>
      </w:r>
      <w:r w:rsidR="00A45A66">
        <w:rPr>
          <w:rFonts w:ascii="Times New Roman" w:hAnsi="Times New Roman" w:cs="Times New Roman"/>
        </w:rPr>
        <w:t xml:space="preserve">, </w:t>
      </w:r>
      <w:r w:rsidR="00960C53">
        <w:rPr>
          <w:rFonts w:ascii="Times New Roman" w:hAnsi="Times New Roman" w:cs="Times New Roman"/>
        </w:rPr>
        <w:t>729 features</w:t>
      </w:r>
      <w:r w:rsidR="007E3BD8">
        <w:rPr>
          <w:rFonts w:ascii="Times New Roman" w:hAnsi="Times New Roman" w:cs="Times New Roman"/>
        </w:rPr>
        <w:t>)</w:t>
      </w:r>
    </w:p>
    <w:p w14:paraId="53097F7E" w14:textId="52E3FCC5" w:rsidR="00F43F8D" w:rsidRDefault="00F43F8D" w:rsidP="00C55A70">
      <w:pPr>
        <w:rPr>
          <w:rFonts w:ascii="Times New Roman" w:hAnsi="Times New Roman" w:cs="Times New Roman"/>
        </w:rPr>
      </w:pPr>
      <w:r>
        <w:rPr>
          <w:rFonts w:ascii="Times New Roman" w:hAnsi="Times New Roman" w:cs="Times New Roman"/>
        </w:rPr>
        <w:t>Accuracy:</w:t>
      </w:r>
      <w:r w:rsidR="0081105B">
        <w:rPr>
          <w:rFonts w:ascii="Times New Roman" w:hAnsi="Times New Roman" w:cs="Times New Roman"/>
        </w:rPr>
        <w:tab/>
      </w:r>
      <w:r w:rsidR="00927A97">
        <w:rPr>
          <w:rFonts w:ascii="Times New Roman" w:hAnsi="Times New Roman" w:cs="Times New Roman"/>
          <w:b/>
        </w:rPr>
        <w:t>87.1</w:t>
      </w:r>
      <w:r w:rsidR="0081105B" w:rsidRPr="00BA6514">
        <w:rPr>
          <w:rFonts w:ascii="Times New Roman" w:hAnsi="Times New Roman" w:cs="Times New Roman"/>
          <w:b/>
        </w:rPr>
        <w:t>%</w:t>
      </w:r>
      <w:r w:rsidR="00BA6514">
        <w:rPr>
          <w:rFonts w:ascii="Times New Roman" w:hAnsi="Times New Roman" w:cs="Times New Roman"/>
          <w:b/>
        </w:rPr>
        <w:tab/>
        <w:t>Over 80%.</w:t>
      </w:r>
    </w:p>
    <w:p w14:paraId="2E6CD6E5" w14:textId="54D463D2" w:rsidR="00F43F8D" w:rsidRDefault="00F43F8D" w:rsidP="00C55A70">
      <w:pPr>
        <w:rPr>
          <w:rFonts w:ascii="Times New Roman" w:hAnsi="Times New Roman" w:cs="Times New Roman"/>
        </w:rPr>
      </w:pPr>
      <w:r>
        <w:rPr>
          <w:rFonts w:ascii="Times New Roman" w:hAnsi="Times New Roman" w:cs="Times New Roman"/>
        </w:rPr>
        <w:t>Training</w:t>
      </w:r>
      <w:r w:rsidR="003455D1">
        <w:rPr>
          <w:rFonts w:ascii="Times New Roman" w:hAnsi="Times New Roman" w:cs="Times New Roman"/>
        </w:rPr>
        <w:t xml:space="preserve"> Running Time:</w:t>
      </w:r>
      <w:r w:rsidR="00B96A73">
        <w:rPr>
          <w:rFonts w:ascii="Times New Roman" w:hAnsi="Times New Roman" w:cs="Times New Roman"/>
        </w:rPr>
        <w:tab/>
      </w:r>
      <w:r w:rsidR="009C7CFC">
        <w:rPr>
          <w:rFonts w:ascii="Times New Roman" w:hAnsi="Times New Roman" w:cs="Times New Roman"/>
        </w:rPr>
        <w:t>4.5</w:t>
      </w:r>
      <w:r w:rsidR="00B96A73">
        <w:rPr>
          <w:rFonts w:ascii="Times New Roman" w:hAnsi="Times New Roman" w:cs="Times New Roman"/>
        </w:rPr>
        <w:t>s</w:t>
      </w:r>
    </w:p>
    <w:p w14:paraId="050EA069" w14:textId="4CF5FD52" w:rsidR="003455D1" w:rsidRDefault="003455D1" w:rsidP="00C55A70">
      <w:pPr>
        <w:rPr>
          <w:rFonts w:ascii="Times New Roman" w:hAnsi="Times New Roman" w:cs="Times New Roman"/>
        </w:rPr>
      </w:pPr>
      <w:r>
        <w:rPr>
          <w:rFonts w:ascii="Times New Roman" w:hAnsi="Times New Roman" w:cs="Times New Roman"/>
        </w:rPr>
        <w:t>Testing Running Time:</w:t>
      </w:r>
      <w:r w:rsidR="009D3765">
        <w:rPr>
          <w:rFonts w:ascii="Times New Roman" w:hAnsi="Times New Roman" w:cs="Times New Roman"/>
        </w:rPr>
        <w:tab/>
      </w:r>
      <w:r w:rsidR="00677CC3">
        <w:rPr>
          <w:rFonts w:ascii="Times New Roman" w:hAnsi="Times New Roman" w:cs="Times New Roman"/>
        </w:rPr>
        <w:t>9.7</w:t>
      </w:r>
      <w:r w:rsidR="00337AC3">
        <w:rPr>
          <w:rFonts w:ascii="Times New Roman" w:hAnsi="Times New Roman" w:cs="Times New Roman"/>
        </w:rPr>
        <w:t>s</w:t>
      </w:r>
    </w:p>
    <w:p w14:paraId="7739148E" w14:textId="77777777" w:rsidR="00CE7A09" w:rsidRDefault="00CE7A09" w:rsidP="00C55A70">
      <w:pPr>
        <w:rPr>
          <w:rFonts w:ascii="Times New Roman" w:hAnsi="Times New Roman" w:cs="Times New Roman"/>
        </w:rPr>
      </w:pPr>
    </w:p>
    <w:p w14:paraId="389B17AF" w14:textId="2BDFE21D" w:rsidR="00CE7A09" w:rsidRDefault="00CE7A09" w:rsidP="00CE7A09">
      <w:pPr>
        <w:rPr>
          <w:rFonts w:ascii="Times New Roman" w:hAnsi="Times New Roman" w:cs="Times New Roman"/>
        </w:rPr>
      </w:pPr>
      <w:r w:rsidRPr="00811E32">
        <w:rPr>
          <w:rFonts w:ascii="Times New Roman" w:hAnsi="Times New Roman" w:cs="Times New Roman"/>
          <w:b/>
        </w:rPr>
        <w:t>Overlapping</w:t>
      </w:r>
      <w:r>
        <w:rPr>
          <w:rFonts w:ascii="Times New Roman" w:hAnsi="Times New Roman" w:cs="Times New Roman"/>
        </w:rPr>
        <w:t xml:space="preserve"> Patches of size 2*4: </w:t>
      </w:r>
      <w:r w:rsidR="00B95563">
        <w:rPr>
          <w:rFonts w:ascii="Times New Roman" w:hAnsi="Times New Roman" w:cs="Times New Roman"/>
        </w:rPr>
        <w:t>(25</w:t>
      </w:r>
      <w:r>
        <w:rPr>
          <w:rFonts w:ascii="Times New Roman" w:hAnsi="Times New Roman" w:cs="Times New Roman"/>
        </w:rPr>
        <w:t>6 distinct feature values</w:t>
      </w:r>
      <w:r w:rsidR="00645476">
        <w:rPr>
          <w:rFonts w:ascii="Times New Roman" w:hAnsi="Times New Roman" w:cs="Times New Roman"/>
        </w:rPr>
        <w:t>, 675 features</w:t>
      </w:r>
      <w:r>
        <w:rPr>
          <w:rFonts w:ascii="Times New Roman" w:hAnsi="Times New Roman" w:cs="Times New Roman"/>
        </w:rPr>
        <w:t>)</w:t>
      </w:r>
    </w:p>
    <w:p w14:paraId="30E859A9" w14:textId="3AD2BB13" w:rsidR="00CE7A09" w:rsidRDefault="00CE7A09" w:rsidP="00CE7A09">
      <w:pPr>
        <w:rPr>
          <w:rFonts w:ascii="Times New Roman" w:hAnsi="Times New Roman" w:cs="Times New Roman"/>
        </w:rPr>
      </w:pPr>
      <w:r>
        <w:rPr>
          <w:rFonts w:ascii="Times New Roman" w:hAnsi="Times New Roman" w:cs="Times New Roman"/>
        </w:rPr>
        <w:t>Accuracy:</w:t>
      </w:r>
      <w:r w:rsidR="00317605">
        <w:rPr>
          <w:rFonts w:ascii="Times New Roman" w:hAnsi="Times New Roman" w:cs="Times New Roman"/>
        </w:rPr>
        <w:tab/>
        <w:t>79.0</w:t>
      </w:r>
      <w:r w:rsidR="006A7B7C">
        <w:rPr>
          <w:rFonts w:ascii="Times New Roman" w:hAnsi="Times New Roman" w:cs="Times New Roman"/>
        </w:rPr>
        <w:t>%</w:t>
      </w:r>
    </w:p>
    <w:p w14:paraId="5CC46E00" w14:textId="47FC2DAB" w:rsidR="00CE7A09" w:rsidRDefault="00CE7A09" w:rsidP="00CE7A09">
      <w:pPr>
        <w:rPr>
          <w:rFonts w:ascii="Times New Roman" w:hAnsi="Times New Roman" w:cs="Times New Roman"/>
        </w:rPr>
      </w:pPr>
      <w:r>
        <w:rPr>
          <w:rFonts w:ascii="Times New Roman" w:hAnsi="Times New Roman" w:cs="Times New Roman"/>
        </w:rPr>
        <w:t>Training Running Time:</w:t>
      </w:r>
      <w:r w:rsidR="003A0120">
        <w:rPr>
          <w:rFonts w:ascii="Times New Roman" w:hAnsi="Times New Roman" w:cs="Times New Roman"/>
        </w:rPr>
        <w:tab/>
      </w:r>
      <w:r w:rsidR="003521BD">
        <w:rPr>
          <w:rFonts w:ascii="Times New Roman" w:hAnsi="Times New Roman" w:cs="Times New Roman"/>
        </w:rPr>
        <w:t>10.8</w:t>
      </w:r>
      <w:r w:rsidR="008900D6">
        <w:rPr>
          <w:rFonts w:ascii="Times New Roman" w:hAnsi="Times New Roman" w:cs="Times New Roman"/>
        </w:rPr>
        <w:t>s</w:t>
      </w:r>
    </w:p>
    <w:p w14:paraId="76BCEC62" w14:textId="2F2A1C77" w:rsidR="00CE7A09" w:rsidRPr="005E50BD" w:rsidRDefault="00CE7A09" w:rsidP="008900D6">
      <w:pPr>
        <w:rPr>
          <w:rFonts w:ascii="Times New Roman" w:hAnsi="Times New Roman" w:cs="Times New Roman"/>
        </w:rPr>
      </w:pPr>
      <w:r>
        <w:rPr>
          <w:rFonts w:ascii="Times New Roman" w:hAnsi="Times New Roman" w:cs="Times New Roman"/>
        </w:rPr>
        <w:t>Testing Running Time:</w:t>
      </w:r>
      <w:r w:rsidR="008900D6">
        <w:rPr>
          <w:rFonts w:ascii="Times New Roman" w:hAnsi="Times New Roman" w:cs="Times New Roman"/>
        </w:rPr>
        <w:tab/>
      </w:r>
      <w:r w:rsidR="009C7917">
        <w:rPr>
          <w:rFonts w:ascii="Times New Roman" w:hAnsi="Times New Roman" w:cs="Times New Roman"/>
        </w:rPr>
        <w:t>21.1s</w:t>
      </w:r>
    </w:p>
    <w:p w14:paraId="63D68AE3" w14:textId="77777777" w:rsidR="00CE7A09" w:rsidRDefault="00CE7A09" w:rsidP="00C55A70">
      <w:pPr>
        <w:rPr>
          <w:rFonts w:ascii="Times New Roman" w:hAnsi="Times New Roman" w:cs="Times New Roman"/>
        </w:rPr>
      </w:pPr>
    </w:p>
    <w:p w14:paraId="62206FB4" w14:textId="28DEF163" w:rsidR="00CE7A09" w:rsidRDefault="00CE7A09" w:rsidP="00CE7A09">
      <w:pPr>
        <w:rPr>
          <w:rFonts w:ascii="Times New Roman" w:hAnsi="Times New Roman" w:cs="Times New Roman"/>
        </w:rPr>
      </w:pPr>
      <w:r w:rsidRPr="00811E32">
        <w:rPr>
          <w:rFonts w:ascii="Times New Roman" w:hAnsi="Times New Roman" w:cs="Times New Roman"/>
          <w:b/>
        </w:rPr>
        <w:t>Overlapping</w:t>
      </w:r>
      <w:r>
        <w:rPr>
          <w:rFonts w:ascii="Times New Roman" w:hAnsi="Times New Roman" w:cs="Times New Roman"/>
        </w:rPr>
        <w:t xml:space="preserve"> Patches of size 4*2: </w:t>
      </w:r>
      <w:r w:rsidR="00B95563">
        <w:rPr>
          <w:rFonts w:ascii="Times New Roman" w:hAnsi="Times New Roman" w:cs="Times New Roman"/>
        </w:rPr>
        <w:t>(25</w:t>
      </w:r>
      <w:r>
        <w:rPr>
          <w:rFonts w:ascii="Times New Roman" w:hAnsi="Times New Roman" w:cs="Times New Roman"/>
        </w:rPr>
        <w:t>6 distinct feature values</w:t>
      </w:r>
      <w:r w:rsidR="00431538">
        <w:rPr>
          <w:rFonts w:ascii="Times New Roman" w:hAnsi="Times New Roman" w:cs="Times New Roman"/>
        </w:rPr>
        <w:t>, 675 features</w:t>
      </w:r>
      <w:r>
        <w:rPr>
          <w:rFonts w:ascii="Times New Roman" w:hAnsi="Times New Roman" w:cs="Times New Roman"/>
        </w:rPr>
        <w:t>)</w:t>
      </w:r>
    </w:p>
    <w:p w14:paraId="116A26AF" w14:textId="36A35BE4" w:rsidR="00CE7A09" w:rsidRDefault="00CE7A09" w:rsidP="00CE7A09">
      <w:pPr>
        <w:rPr>
          <w:rFonts w:ascii="Times New Roman" w:hAnsi="Times New Roman" w:cs="Times New Roman"/>
        </w:rPr>
      </w:pPr>
      <w:r>
        <w:rPr>
          <w:rFonts w:ascii="Times New Roman" w:hAnsi="Times New Roman" w:cs="Times New Roman"/>
        </w:rPr>
        <w:t>Accuracy:</w:t>
      </w:r>
      <w:r w:rsidR="0071035A">
        <w:rPr>
          <w:rFonts w:ascii="Times New Roman" w:hAnsi="Times New Roman" w:cs="Times New Roman"/>
        </w:rPr>
        <w:tab/>
      </w:r>
      <w:r w:rsidR="00401F29">
        <w:rPr>
          <w:rFonts w:ascii="Times New Roman" w:hAnsi="Times New Roman" w:cs="Times New Roman"/>
        </w:rPr>
        <w:t>79.5</w:t>
      </w:r>
      <w:r w:rsidR="00C66877">
        <w:rPr>
          <w:rFonts w:ascii="Times New Roman" w:hAnsi="Times New Roman" w:cs="Times New Roman"/>
        </w:rPr>
        <w:t>%</w:t>
      </w:r>
    </w:p>
    <w:p w14:paraId="305AB655" w14:textId="48D12D4F" w:rsidR="00CE7A09" w:rsidRDefault="00CE7A09" w:rsidP="00CE7A09">
      <w:pPr>
        <w:rPr>
          <w:rFonts w:ascii="Times New Roman" w:hAnsi="Times New Roman" w:cs="Times New Roman"/>
        </w:rPr>
      </w:pPr>
      <w:r>
        <w:rPr>
          <w:rFonts w:ascii="Times New Roman" w:hAnsi="Times New Roman" w:cs="Times New Roman"/>
        </w:rPr>
        <w:t>Training Running Time:</w:t>
      </w:r>
      <w:r w:rsidR="00D7405F">
        <w:rPr>
          <w:rFonts w:ascii="Times New Roman" w:hAnsi="Times New Roman" w:cs="Times New Roman"/>
        </w:rPr>
        <w:tab/>
      </w:r>
      <w:r w:rsidR="00EA4CDA">
        <w:rPr>
          <w:rFonts w:ascii="Times New Roman" w:hAnsi="Times New Roman" w:cs="Times New Roman"/>
        </w:rPr>
        <w:t>11.0</w:t>
      </w:r>
      <w:r w:rsidR="00BD5092">
        <w:rPr>
          <w:rFonts w:ascii="Times New Roman" w:hAnsi="Times New Roman" w:cs="Times New Roman"/>
        </w:rPr>
        <w:t>s</w:t>
      </w:r>
    </w:p>
    <w:p w14:paraId="23119B8B" w14:textId="5C300E30" w:rsidR="00CE7A09" w:rsidRPr="005E50BD" w:rsidRDefault="00CE7A09" w:rsidP="00CE7A09">
      <w:pPr>
        <w:rPr>
          <w:rFonts w:ascii="Times New Roman" w:hAnsi="Times New Roman" w:cs="Times New Roman"/>
        </w:rPr>
      </w:pPr>
      <w:r>
        <w:rPr>
          <w:rFonts w:ascii="Times New Roman" w:hAnsi="Times New Roman" w:cs="Times New Roman"/>
        </w:rPr>
        <w:t>Testing Running Time:</w:t>
      </w:r>
      <w:r w:rsidR="008C765D">
        <w:rPr>
          <w:rFonts w:ascii="Times New Roman" w:hAnsi="Times New Roman" w:cs="Times New Roman"/>
        </w:rPr>
        <w:tab/>
      </w:r>
      <w:r w:rsidR="00401F29">
        <w:rPr>
          <w:rFonts w:ascii="Times New Roman" w:hAnsi="Times New Roman" w:cs="Times New Roman"/>
        </w:rPr>
        <w:t>20.4</w:t>
      </w:r>
      <w:r w:rsidR="0071035A">
        <w:rPr>
          <w:rFonts w:ascii="Times New Roman" w:hAnsi="Times New Roman" w:cs="Times New Roman"/>
        </w:rPr>
        <w:t>s</w:t>
      </w:r>
    </w:p>
    <w:p w14:paraId="0736A9B6" w14:textId="111CD821" w:rsidR="0095770A" w:rsidRDefault="0095770A" w:rsidP="0095770A">
      <w:pPr>
        <w:rPr>
          <w:rFonts w:ascii="Times New Roman" w:hAnsi="Times New Roman" w:cs="Times New Roman"/>
        </w:rPr>
      </w:pPr>
      <w:r w:rsidRPr="00811E32">
        <w:rPr>
          <w:rFonts w:ascii="Times New Roman" w:hAnsi="Times New Roman" w:cs="Times New Roman"/>
          <w:b/>
        </w:rPr>
        <w:t>Overlapping</w:t>
      </w:r>
      <w:r>
        <w:rPr>
          <w:rFonts w:ascii="Times New Roman" w:hAnsi="Times New Roman" w:cs="Times New Roman"/>
        </w:rPr>
        <w:t xml:space="preserve"> Patches of size 2*3: </w:t>
      </w:r>
      <w:r w:rsidR="00B95563">
        <w:rPr>
          <w:rFonts w:ascii="Times New Roman" w:hAnsi="Times New Roman" w:cs="Times New Roman"/>
        </w:rPr>
        <w:t>(64</w:t>
      </w:r>
      <w:r>
        <w:rPr>
          <w:rFonts w:ascii="Times New Roman" w:hAnsi="Times New Roman" w:cs="Times New Roman"/>
        </w:rPr>
        <w:t xml:space="preserve"> distinct feature values</w:t>
      </w:r>
      <w:r w:rsidR="007A10D3">
        <w:rPr>
          <w:rFonts w:ascii="Times New Roman" w:hAnsi="Times New Roman" w:cs="Times New Roman"/>
        </w:rPr>
        <w:t>, 702 features</w:t>
      </w:r>
      <w:r>
        <w:rPr>
          <w:rFonts w:ascii="Times New Roman" w:hAnsi="Times New Roman" w:cs="Times New Roman"/>
        </w:rPr>
        <w:t>)</w:t>
      </w:r>
    </w:p>
    <w:p w14:paraId="5719530E" w14:textId="5BDA90BC" w:rsidR="0095770A" w:rsidRDefault="0095770A" w:rsidP="0095770A">
      <w:pPr>
        <w:rPr>
          <w:rFonts w:ascii="Times New Roman" w:hAnsi="Times New Roman" w:cs="Times New Roman"/>
        </w:rPr>
      </w:pPr>
      <w:r>
        <w:rPr>
          <w:rFonts w:ascii="Times New Roman" w:hAnsi="Times New Roman" w:cs="Times New Roman"/>
        </w:rPr>
        <w:t>Accuracy:</w:t>
      </w:r>
      <w:r w:rsidR="00D94D86">
        <w:rPr>
          <w:rFonts w:ascii="Times New Roman" w:hAnsi="Times New Roman" w:cs="Times New Roman"/>
        </w:rPr>
        <w:tab/>
      </w:r>
      <w:r w:rsidR="00C31EF6">
        <w:rPr>
          <w:rFonts w:ascii="Times New Roman" w:hAnsi="Times New Roman" w:cs="Times New Roman"/>
        </w:rPr>
        <w:t>78.8</w:t>
      </w:r>
      <w:r w:rsidR="001F2724">
        <w:rPr>
          <w:rFonts w:ascii="Times New Roman" w:hAnsi="Times New Roman" w:cs="Times New Roman"/>
        </w:rPr>
        <w:t>%</w:t>
      </w:r>
    </w:p>
    <w:p w14:paraId="019412D0" w14:textId="298D0664" w:rsidR="0095770A" w:rsidRDefault="0095770A" w:rsidP="0095770A">
      <w:pPr>
        <w:rPr>
          <w:rFonts w:ascii="Times New Roman" w:hAnsi="Times New Roman" w:cs="Times New Roman"/>
        </w:rPr>
      </w:pPr>
      <w:r>
        <w:rPr>
          <w:rFonts w:ascii="Times New Roman" w:hAnsi="Times New Roman" w:cs="Times New Roman"/>
        </w:rPr>
        <w:t>Training Running Time:</w:t>
      </w:r>
      <w:r w:rsidR="000B2E2F">
        <w:rPr>
          <w:rFonts w:ascii="Times New Roman" w:hAnsi="Times New Roman" w:cs="Times New Roman"/>
        </w:rPr>
        <w:tab/>
      </w:r>
      <w:r w:rsidR="00AE4E58">
        <w:rPr>
          <w:rFonts w:ascii="Times New Roman" w:hAnsi="Times New Roman" w:cs="Times New Roman"/>
        </w:rPr>
        <w:t>9</w:t>
      </w:r>
      <w:r w:rsidR="000B2E2F">
        <w:rPr>
          <w:rFonts w:ascii="Times New Roman" w:hAnsi="Times New Roman" w:cs="Times New Roman"/>
        </w:rPr>
        <w:t>.0</w:t>
      </w:r>
      <w:r w:rsidR="00AE4E58">
        <w:rPr>
          <w:rFonts w:ascii="Times New Roman" w:hAnsi="Times New Roman" w:cs="Times New Roman"/>
        </w:rPr>
        <w:t>s</w:t>
      </w:r>
    </w:p>
    <w:p w14:paraId="28A2570F" w14:textId="4295854F" w:rsidR="0095770A" w:rsidRPr="005E50BD" w:rsidRDefault="0095770A" w:rsidP="0095770A">
      <w:pPr>
        <w:rPr>
          <w:rFonts w:ascii="Times New Roman" w:hAnsi="Times New Roman" w:cs="Times New Roman"/>
        </w:rPr>
      </w:pPr>
      <w:r>
        <w:rPr>
          <w:rFonts w:ascii="Times New Roman" w:hAnsi="Times New Roman" w:cs="Times New Roman"/>
        </w:rPr>
        <w:t>Testing Running Time:</w:t>
      </w:r>
      <w:r w:rsidR="00AE4E58">
        <w:rPr>
          <w:rFonts w:ascii="Times New Roman" w:hAnsi="Times New Roman" w:cs="Times New Roman"/>
        </w:rPr>
        <w:tab/>
      </w:r>
      <w:r w:rsidR="00E32748">
        <w:rPr>
          <w:rFonts w:ascii="Times New Roman" w:hAnsi="Times New Roman" w:cs="Times New Roman"/>
        </w:rPr>
        <w:t>18.6</w:t>
      </w:r>
      <w:r w:rsidR="00D94D86">
        <w:rPr>
          <w:rFonts w:ascii="Times New Roman" w:hAnsi="Times New Roman" w:cs="Times New Roman"/>
        </w:rPr>
        <w:t>s</w:t>
      </w:r>
    </w:p>
    <w:p w14:paraId="75087FEC" w14:textId="77777777" w:rsidR="00CE7A09" w:rsidRDefault="00CE7A09" w:rsidP="00C55A70">
      <w:pPr>
        <w:rPr>
          <w:rFonts w:ascii="Times New Roman" w:hAnsi="Times New Roman" w:cs="Times New Roman"/>
        </w:rPr>
      </w:pPr>
    </w:p>
    <w:p w14:paraId="23E1FB54" w14:textId="2482740E" w:rsidR="0095770A" w:rsidRDefault="0095770A" w:rsidP="0095770A">
      <w:pPr>
        <w:rPr>
          <w:rFonts w:ascii="Times New Roman" w:hAnsi="Times New Roman" w:cs="Times New Roman"/>
        </w:rPr>
      </w:pPr>
      <w:r w:rsidRPr="00811E32">
        <w:rPr>
          <w:rFonts w:ascii="Times New Roman" w:hAnsi="Times New Roman" w:cs="Times New Roman"/>
          <w:b/>
        </w:rPr>
        <w:t>Overlapping</w:t>
      </w:r>
      <w:r>
        <w:rPr>
          <w:rFonts w:ascii="Times New Roman" w:hAnsi="Times New Roman" w:cs="Times New Roman"/>
        </w:rPr>
        <w:t xml:space="preserve"> Patches of size 3*2: </w:t>
      </w:r>
      <w:r w:rsidR="00B95563">
        <w:rPr>
          <w:rFonts w:ascii="Times New Roman" w:hAnsi="Times New Roman" w:cs="Times New Roman"/>
        </w:rPr>
        <w:t>(64</w:t>
      </w:r>
      <w:r>
        <w:rPr>
          <w:rFonts w:ascii="Times New Roman" w:hAnsi="Times New Roman" w:cs="Times New Roman"/>
        </w:rPr>
        <w:t xml:space="preserve"> distinct feature values</w:t>
      </w:r>
      <w:r w:rsidR="007A10D3">
        <w:rPr>
          <w:rFonts w:ascii="Times New Roman" w:hAnsi="Times New Roman" w:cs="Times New Roman"/>
        </w:rPr>
        <w:t xml:space="preserve">, </w:t>
      </w:r>
      <w:r w:rsidR="00E178FC">
        <w:rPr>
          <w:rFonts w:ascii="Times New Roman" w:hAnsi="Times New Roman" w:cs="Times New Roman"/>
        </w:rPr>
        <w:t>702 features</w:t>
      </w:r>
      <w:r>
        <w:rPr>
          <w:rFonts w:ascii="Times New Roman" w:hAnsi="Times New Roman" w:cs="Times New Roman"/>
        </w:rPr>
        <w:t>)</w:t>
      </w:r>
    </w:p>
    <w:p w14:paraId="2F7387AE" w14:textId="13A1BE09" w:rsidR="0095770A" w:rsidRDefault="0095770A" w:rsidP="0095770A">
      <w:pPr>
        <w:rPr>
          <w:rFonts w:ascii="Times New Roman" w:hAnsi="Times New Roman" w:cs="Times New Roman"/>
        </w:rPr>
      </w:pPr>
      <w:r>
        <w:rPr>
          <w:rFonts w:ascii="Times New Roman" w:hAnsi="Times New Roman" w:cs="Times New Roman"/>
        </w:rPr>
        <w:t>Accuracy:</w:t>
      </w:r>
      <w:r w:rsidR="003234E7">
        <w:rPr>
          <w:rFonts w:ascii="Times New Roman" w:hAnsi="Times New Roman" w:cs="Times New Roman"/>
        </w:rPr>
        <w:tab/>
      </w:r>
      <w:r w:rsidR="005D2C93">
        <w:rPr>
          <w:rFonts w:ascii="Times New Roman" w:hAnsi="Times New Roman" w:cs="Times New Roman"/>
        </w:rPr>
        <w:t>79.4</w:t>
      </w:r>
      <w:r w:rsidR="00D82988">
        <w:rPr>
          <w:rFonts w:ascii="Times New Roman" w:hAnsi="Times New Roman" w:cs="Times New Roman"/>
        </w:rPr>
        <w:t>%</w:t>
      </w:r>
    </w:p>
    <w:p w14:paraId="7E28E098" w14:textId="45EED687" w:rsidR="0095770A" w:rsidRDefault="0095770A" w:rsidP="0095770A">
      <w:pPr>
        <w:rPr>
          <w:rFonts w:ascii="Times New Roman" w:hAnsi="Times New Roman" w:cs="Times New Roman"/>
        </w:rPr>
      </w:pPr>
      <w:r>
        <w:rPr>
          <w:rFonts w:ascii="Times New Roman" w:hAnsi="Times New Roman" w:cs="Times New Roman"/>
        </w:rPr>
        <w:t>Training Running Time:</w:t>
      </w:r>
      <w:r w:rsidR="0083672B">
        <w:rPr>
          <w:rFonts w:ascii="Times New Roman" w:hAnsi="Times New Roman" w:cs="Times New Roman"/>
        </w:rPr>
        <w:tab/>
        <w:t>9.3</w:t>
      </w:r>
      <w:r w:rsidR="00616C7C">
        <w:rPr>
          <w:rFonts w:ascii="Times New Roman" w:hAnsi="Times New Roman" w:cs="Times New Roman"/>
        </w:rPr>
        <w:t>s</w:t>
      </w:r>
    </w:p>
    <w:p w14:paraId="013D24E1" w14:textId="3C37E9D8" w:rsidR="0095770A" w:rsidRPr="005E50BD" w:rsidRDefault="0095770A" w:rsidP="0095770A">
      <w:pPr>
        <w:rPr>
          <w:rFonts w:ascii="Times New Roman" w:hAnsi="Times New Roman" w:cs="Times New Roman"/>
        </w:rPr>
      </w:pPr>
      <w:r>
        <w:rPr>
          <w:rFonts w:ascii="Times New Roman" w:hAnsi="Times New Roman" w:cs="Times New Roman"/>
        </w:rPr>
        <w:t>Testing Running Time:</w:t>
      </w:r>
      <w:r w:rsidR="00616C7C">
        <w:rPr>
          <w:rFonts w:ascii="Times New Roman" w:hAnsi="Times New Roman" w:cs="Times New Roman"/>
        </w:rPr>
        <w:tab/>
      </w:r>
      <w:r w:rsidR="005D2C93">
        <w:rPr>
          <w:rFonts w:ascii="Times New Roman" w:hAnsi="Times New Roman" w:cs="Times New Roman"/>
        </w:rPr>
        <w:t>18.7</w:t>
      </w:r>
      <w:r w:rsidR="00D2700E">
        <w:rPr>
          <w:rFonts w:ascii="Times New Roman" w:hAnsi="Times New Roman" w:cs="Times New Roman"/>
        </w:rPr>
        <w:t>s</w:t>
      </w:r>
    </w:p>
    <w:p w14:paraId="78D52464" w14:textId="77777777" w:rsidR="0095770A" w:rsidRDefault="0095770A" w:rsidP="00C55A70">
      <w:pPr>
        <w:rPr>
          <w:rFonts w:ascii="Times New Roman" w:hAnsi="Times New Roman" w:cs="Times New Roman"/>
        </w:rPr>
      </w:pPr>
    </w:p>
    <w:p w14:paraId="12AA60F8" w14:textId="38950810" w:rsidR="009A66F8" w:rsidRDefault="009A66F8" w:rsidP="009A66F8">
      <w:pPr>
        <w:rPr>
          <w:rFonts w:ascii="Times New Roman" w:hAnsi="Times New Roman" w:cs="Times New Roman"/>
        </w:rPr>
      </w:pPr>
      <w:r w:rsidRPr="00811E32">
        <w:rPr>
          <w:rFonts w:ascii="Times New Roman" w:hAnsi="Times New Roman" w:cs="Times New Roman"/>
          <w:b/>
        </w:rPr>
        <w:t>Overlapping</w:t>
      </w:r>
      <w:r>
        <w:rPr>
          <w:rFonts w:ascii="Times New Roman" w:hAnsi="Times New Roman" w:cs="Times New Roman"/>
        </w:rPr>
        <w:t xml:space="preserve"> Patches of size 3*3: </w:t>
      </w:r>
      <w:r w:rsidR="00B95563">
        <w:rPr>
          <w:rFonts w:ascii="Times New Roman" w:hAnsi="Times New Roman" w:cs="Times New Roman"/>
        </w:rPr>
        <w:t>(512</w:t>
      </w:r>
      <w:r>
        <w:rPr>
          <w:rFonts w:ascii="Times New Roman" w:hAnsi="Times New Roman" w:cs="Times New Roman"/>
        </w:rPr>
        <w:t xml:space="preserve"> distinct feature values</w:t>
      </w:r>
      <w:r w:rsidR="00225F9F">
        <w:rPr>
          <w:rFonts w:ascii="Times New Roman" w:hAnsi="Times New Roman" w:cs="Times New Roman"/>
        </w:rPr>
        <w:t xml:space="preserve">, </w:t>
      </w:r>
      <w:r w:rsidR="001450DB">
        <w:rPr>
          <w:rFonts w:ascii="Times New Roman" w:hAnsi="Times New Roman" w:cs="Times New Roman"/>
        </w:rPr>
        <w:t>676 features</w:t>
      </w:r>
      <w:r>
        <w:rPr>
          <w:rFonts w:ascii="Times New Roman" w:hAnsi="Times New Roman" w:cs="Times New Roman"/>
        </w:rPr>
        <w:t>)</w:t>
      </w:r>
    </w:p>
    <w:p w14:paraId="2D56CB35" w14:textId="0CCC6532" w:rsidR="009A66F8" w:rsidRDefault="009A66F8" w:rsidP="009A66F8">
      <w:pPr>
        <w:rPr>
          <w:rFonts w:ascii="Times New Roman" w:hAnsi="Times New Roman" w:cs="Times New Roman"/>
        </w:rPr>
      </w:pPr>
      <w:r>
        <w:rPr>
          <w:rFonts w:ascii="Times New Roman" w:hAnsi="Times New Roman" w:cs="Times New Roman"/>
        </w:rPr>
        <w:t>Accuracy:</w:t>
      </w:r>
      <w:r w:rsidR="005D4F7E">
        <w:rPr>
          <w:rFonts w:ascii="Times New Roman" w:hAnsi="Times New Roman" w:cs="Times New Roman"/>
        </w:rPr>
        <w:tab/>
      </w:r>
      <w:r w:rsidR="006D1CA2">
        <w:rPr>
          <w:rFonts w:ascii="Times New Roman" w:hAnsi="Times New Roman" w:cs="Times New Roman"/>
        </w:rPr>
        <w:t>77.1</w:t>
      </w:r>
      <w:r w:rsidR="007D2BC1">
        <w:rPr>
          <w:rFonts w:ascii="Times New Roman" w:hAnsi="Times New Roman" w:cs="Times New Roman"/>
        </w:rPr>
        <w:t>%</w:t>
      </w:r>
    </w:p>
    <w:p w14:paraId="75BE842C" w14:textId="0D08593D" w:rsidR="009A66F8" w:rsidRDefault="009A66F8" w:rsidP="009A66F8">
      <w:pPr>
        <w:rPr>
          <w:rFonts w:ascii="Times New Roman" w:hAnsi="Times New Roman" w:cs="Times New Roman"/>
        </w:rPr>
      </w:pPr>
      <w:r>
        <w:rPr>
          <w:rFonts w:ascii="Times New Roman" w:hAnsi="Times New Roman" w:cs="Times New Roman"/>
        </w:rPr>
        <w:t>Training Running Time:</w:t>
      </w:r>
      <w:r w:rsidR="004729D4">
        <w:rPr>
          <w:rFonts w:ascii="Times New Roman" w:hAnsi="Times New Roman" w:cs="Times New Roman"/>
        </w:rPr>
        <w:tab/>
        <w:t>13.1</w:t>
      </w:r>
      <w:r w:rsidR="005D4F7E">
        <w:rPr>
          <w:rFonts w:ascii="Times New Roman" w:hAnsi="Times New Roman" w:cs="Times New Roman"/>
        </w:rPr>
        <w:t>s</w:t>
      </w:r>
    </w:p>
    <w:p w14:paraId="28E1769C" w14:textId="198AFBB0" w:rsidR="009A66F8" w:rsidRPr="005E50BD" w:rsidRDefault="009A66F8" w:rsidP="009A66F8">
      <w:pPr>
        <w:rPr>
          <w:rFonts w:ascii="Times New Roman" w:hAnsi="Times New Roman" w:cs="Times New Roman"/>
        </w:rPr>
      </w:pPr>
      <w:r>
        <w:rPr>
          <w:rFonts w:ascii="Times New Roman" w:hAnsi="Times New Roman" w:cs="Times New Roman"/>
        </w:rPr>
        <w:t>Testing Running Time:</w:t>
      </w:r>
      <w:r w:rsidR="005D4F7E">
        <w:rPr>
          <w:rFonts w:ascii="Times New Roman" w:hAnsi="Times New Roman" w:cs="Times New Roman"/>
        </w:rPr>
        <w:tab/>
      </w:r>
      <w:r w:rsidR="00496B35">
        <w:rPr>
          <w:rFonts w:ascii="Times New Roman" w:hAnsi="Times New Roman" w:cs="Times New Roman"/>
        </w:rPr>
        <w:t>21.6s</w:t>
      </w:r>
    </w:p>
    <w:p w14:paraId="1335D148" w14:textId="77777777" w:rsidR="009A66F8" w:rsidRDefault="009A66F8" w:rsidP="00C55A70">
      <w:pPr>
        <w:rPr>
          <w:rFonts w:ascii="Times New Roman" w:hAnsi="Times New Roman" w:cs="Times New Roman"/>
        </w:rPr>
      </w:pPr>
    </w:p>
    <w:p w14:paraId="0604D8A2" w14:textId="75968B38" w:rsidR="00FC2BB2" w:rsidRDefault="009C49C2" w:rsidP="00C55A70">
      <w:pPr>
        <w:rPr>
          <w:rFonts w:ascii="Times New Roman" w:hAnsi="Times New Roman" w:cs="Times New Roman"/>
        </w:rPr>
      </w:pPr>
      <w:r>
        <w:rPr>
          <w:rFonts w:ascii="Times New Roman" w:hAnsi="Times New Roman" w:cs="Times New Roman"/>
        </w:rPr>
        <w:t xml:space="preserve">Single pixel has </w:t>
      </w:r>
      <w:r w:rsidR="00982CF9">
        <w:rPr>
          <w:rFonts w:ascii="Times New Roman" w:hAnsi="Times New Roman" w:cs="Times New Roman"/>
        </w:rPr>
        <w:t xml:space="preserve">784 features, each with 2 distinct feature values. </w:t>
      </w:r>
      <w:r w:rsidR="005B472E">
        <w:rPr>
          <w:rFonts w:ascii="Times New Roman" w:hAnsi="Times New Roman" w:cs="Times New Roman"/>
        </w:rPr>
        <w:t xml:space="preserve">As the </w:t>
      </w:r>
      <w:r w:rsidR="0096322C">
        <w:rPr>
          <w:rFonts w:ascii="Times New Roman" w:hAnsi="Times New Roman" w:cs="Times New Roman"/>
        </w:rPr>
        <w:t xml:space="preserve">k value I choose for the single pixel feature is 0.1, I use k=0.1 for all </w:t>
      </w:r>
      <w:r w:rsidR="002C4806">
        <w:rPr>
          <w:rFonts w:ascii="Times New Roman" w:hAnsi="Times New Roman" w:cs="Times New Roman"/>
        </w:rPr>
        <w:t xml:space="preserve">pixel groups features. </w:t>
      </w:r>
    </w:p>
    <w:p w14:paraId="7DBF7596" w14:textId="14ED6E53" w:rsidR="005036C9" w:rsidRDefault="00AE1983" w:rsidP="00C55A70">
      <w:pPr>
        <w:rPr>
          <w:rFonts w:ascii="Times New Roman" w:hAnsi="Times New Roman" w:cs="Times New Roman"/>
        </w:rPr>
      </w:pPr>
      <w:r w:rsidRPr="00F30599">
        <w:rPr>
          <w:rFonts w:ascii="Times New Roman" w:hAnsi="Times New Roman" w:cs="Times New Roman"/>
          <w:b/>
        </w:rPr>
        <w:t>For</w:t>
      </w:r>
      <w:r>
        <w:rPr>
          <w:rFonts w:ascii="Times New Roman" w:hAnsi="Times New Roman" w:cs="Times New Roman"/>
        </w:rPr>
        <w:t xml:space="preserve"> disjoint patches, </w:t>
      </w:r>
      <w:r w:rsidR="007E30DD">
        <w:rPr>
          <w:rFonts w:ascii="Times New Roman" w:hAnsi="Times New Roman" w:cs="Times New Roman"/>
        </w:rPr>
        <w:t xml:space="preserve">the accuracy </w:t>
      </w:r>
      <w:r w:rsidR="00516B5F">
        <w:rPr>
          <w:rFonts w:ascii="Times New Roman" w:hAnsi="Times New Roman" w:cs="Times New Roman"/>
        </w:rPr>
        <w:t>increase</w:t>
      </w:r>
      <w:r w:rsidR="003A1E5D">
        <w:rPr>
          <w:rFonts w:ascii="Times New Roman" w:hAnsi="Times New Roman" w:cs="Times New Roman"/>
        </w:rPr>
        <w:t>s</w:t>
      </w:r>
      <w:r w:rsidR="00AD2FB8">
        <w:rPr>
          <w:rFonts w:ascii="Times New Roman" w:hAnsi="Times New Roman" w:cs="Times New Roman"/>
        </w:rPr>
        <w:t xml:space="preserve"> </w:t>
      </w:r>
      <w:r w:rsidR="003A1E5D">
        <w:rPr>
          <w:rFonts w:ascii="Times New Roman" w:hAnsi="Times New Roman" w:cs="Times New Roman"/>
        </w:rPr>
        <w:t>significantly</w:t>
      </w:r>
      <w:r w:rsidR="00B37AB4">
        <w:rPr>
          <w:rFonts w:ascii="Times New Roman" w:hAnsi="Times New Roman" w:cs="Times New Roman"/>
        </w:rPr>
        <w:t xml:space="preserve"> as the size </w:t>
      </w:r>
      <w:r w:rsidR="00BE5F9F">
        <w:rPr>
          <w:rFonts w:ascii="Times New Roman" w:hAnsi="Times New Roman" w:cs="Times New Roman"/>
        </w:rPr>
        <w:t>of pixel</w:t>
      </w:r>
      <w:r w:rsidR="00B37AB4">
        <w:rPr>
          <w:rFonts w:ascii="Times New Roman" w:hAnsi="Times New Roman" w:cs="Times New Roman"/>
        </w:rPr>
        <w:t xml:space="preserve"> group increases</w:t>
      </w:r>
      <w:r w:rsidR="00AD046E">
        <w:rPr>
          <w:rFonts w:ascii="Times New Roman" w:hAnsi="Times New Roman" w:cs="Times New Roman"/>
        </w:rPr>
        <w:t xml:space="preserve">. </w:t>
      </w:r>
      <w:r w:rsidR="0057143A">
        <w:rPr>
          <w:rFonts w:ascii="Times New Roman" w:hAnsi="Times New Roman" w:cs="Times New Roman"/>
        </w:rPr>
        <w:t xml:space="preserve">The reason is that disjoint patches actually </w:t>
      </w:r>
      <w:r w:rsidR="00D01D23">
        <w:rPr>
          <w:rFonts w:ascii="Times New Roman" w:hAnsi="Times New Roman" w:cs="Times New Roman"/>
        </w:rPr>
        <w:t>increases</w:t>
      </w:r>
      <w:r w:rsidR="00A539CA">
        <w:rPr>
          <w:rFonts w:ascii="Times New Roman" w:hAnsi="Times New Roman" w:cs="Times New Roman"/>
        </w:rPr>
        <w:t xml:space="preserve"> the </w:t>
      </w:r>
      <w:r w:rsidR="009A51EC">
        <w:rPr>
          <w:rFonts w:ascii="Times New Roman" w:hAnsi="Times New Roman" w:cs="Times New Roman"/>
        </w:rPr>
        <w:t xml:space="preserve">number of </w:t>
      </w:r>
      <w:r w:rsidR="00683DBA">
        <w:rPr>
          <w:rFonts w:ascii="Times New Roman" w:hAnsi="Times New Roman" w:cs="Times New Roman"/>
        </w:rPr>
        <w:t>distinct</w:t>
      </w:r>
      <w:r w:rsidR="000911AF">
        <w:rPr>
          <w:rFonts w:ascii="Times New Roman" w:hAnsi="Times New Roman" w:cs="Times New Roman"/>
        </w:rPr>
        <w:t xml:space="preserve"> feature values</w:t>
      </w:r>
      <w:r w:rsidR="009A51EC">
        <w:rPr>
          <w:rFonts w:ascii="Times New Roman" w:hAnsi="Times New Roman" w:cs="Times New Roman"/>
        </w:rPr>
        <w:t xml:space="preserve">, for example, </w:t>
      </w:r>
      <w:r w:rsidR="007D77A5">
        <w:rPr>
          <w:rFonts w:ascii="Times New Roman" w:hAnsi="Times New Roman" w:cs="Times New Roman"/>
        </w:rPr>
        <w:t xml:space="preserve">2*2 disjoint patch </w:t>
      </w:r>
      <w:r w:rsidR="007A5D59">
        <w:rPr>
          <w:rFonts w:ascii="Times New Roman" w:hAnsi="Times New Roman" w:cs="Times New Roman"/>
        </w:rPr>
        <w:t>evaluate</w:t>
      </w:r>
      <w:r w:rsidR="000913CC">
        <w:rPr>
          <w:rFonts w:ascii="Times New Roman" w:hAnsi="Times New Roman" w:cs="Times New Roman"/>
        </w:rPr>
        <w:t>s</w:t>
      </w:r>
      <w:r w:rsidR="007A5D59">
        <w:rPr>
          <w:rFonts w:ascii="Times New Roman" w:hAnsi="Times New Roman" w:cs="Times New Roman"/>
        </w:rPr>
        <w:t xml:space="preserve"> </w:t>
      </w:r>
      <w:r w:rsidR="00683DBA">
        <w:rPr>
          <w:rFonts w:ascii="Times New Roman" w:hAnsi="Times New Roman" w:cs="Times New Roman"/>
        </w:rPr>
        <w:t>1</w:t>
      </w:r>
      <w:r w:rsidR="00EE76E6">
        <w:rPr>
          <w:rFonts w:ascii="Times New Roman" w:hAnsi="Times New Roman" w:cs="Times New Roman"/>
        </w:rPr>
        <w:t xml:space="preserve">6 </w:t>
      </w:r>
      <w:r w:rsidR="00683DBA">
        <w:rPr>
          <w:rFonts w:ascii="Times New Roman" w:hAnsi="Times New Roman" w:cs="Times New Roman"/>
        </w:rPr>
        <w:t xml:space="preserve">different </w:t>
      </w:r>
      <w:r w:rsidR="00CB10A6">
        <w:rPr>
          <w:rFonts w:ascii="Times New Roman" w:hAnsi="Times New Roman" w:cs="Times New Roman"/>
        </w:rPr>
        <w:t>feature</w:t>
      </w:r>
      <w:r w:rsidR="00683DBA">
        <w:rPr>
          <w:rFonts w:ascii="Times New Roman" w:hAnsi="Times New Roman" w:cs="Times New Roman"/>
        </w:rPr>
        <w:t xml:space="preserve"> values</w:t>
      </w:r>
      <w:r w:rsidR="00CB10A6">
        <w:rPr>
          <w:rFonts w:ascii="Times New Roman" w:hAnsi="Times New Roman" w:cs="Times New Roman"/>
        </w:rPr>
        <w:t xml:space="preserve">. </w:t>
      </w:r>
      <w:r w:rsidR="00F56BCA">
        <w:rPr>
          <w:rFonts w:ascii="Times New Roman" w:hAnsi="Times New Roman" w:cs="Times New Roman"/>
        </w:rPr>
        <w:t>However, t</w:t>
      </w:r>
      <w:r w:rsidR="002E1F4B">
        <w:rPr>
          <w:rFonts w:ascii="Times New Roman" w:hAnsi="Times New Roman" w:cs="Times New Roman"/>
        </w:rPr>
        <w:t xml:space="preserve">he </w:t>
      </w:r>
      <w:r w:rsidR="00F56BCA">
        <w:rPr>
          <w:rFonts w:ascii="Times New Roman" w:hAnsi="Times New Roman" w:cs="Times New Roman"/>
        </w:rPr>
        <w:t xml:space="preserve">accuracy of </w:t>
      </w:r>
      <w:r w:rsidR="002E1F4B">
        <w:rPr>
          <w:rFonts w:ascii="Times New Roman" w:hAnsi="Times New Roman" w:cs="Times New Roman"/>
        </w:rPr>
        <w:t xml:space="preserve">4*4 disjoint patch </w:t>
      </w:r>
      <w:r w:rsidR="00AE7895">
        <w:rPr>
          <w:rFonts w:ascii="Times New Roman" w:hAnsi="Times New Roman" w:cs="Times New Roman"/>
        </w:rPr>
        <w:t>is unexpectedly lower than other 3</w:t>
      </w:r>
      <w:r w:rsidR="00C74E05">
        <w:rPr>
          <w:rFonts w:ascii="Times New Roman" w:hAnsi="Times New Roman" w:cs="Times New Roman"/>
        </w:rPr>
        <w:t xml:space="preserve"> disjoint groups, less than 80%.</w:t>
      </w:r>
      <w:r w:rsidR="00AE7895">
        <w:rPr>
          <w:rFonts w:ascii="Times New Roman" w:hAnsi="Times New Roman" w:cs="Times New Roman"/>
        </w:rPr>
        <w:t xml:space="preserve"> </w:t>
      </w:r>
      <w:r w:rsidR="009026F2">
        <w:rPr>
          <w:rFonts w:ascii="Times New Roman" w:hAnsi="Times New Roman" w:cs="Times New Roman"/>
        </w:rPr>
        <w:t>F</w:t>
      </w:r>
      <w:r w:rsidR="003E7F97">
        <w:rPr>
          <w:rFonts w:ascii="Times New Roman" w:hAnsi="Times New Roman" w:cs="Times New Roman"/>
        </w:rPr>
        <w:t xml:space="preserve">or large </w:t>
      </w:r>
      <w:r w:rsidR="00C65C28">
        <w:rPr>
          <w:rFonts w:ascii="Times New Roman" w:hAnsi="Times New Roman" w:cs="Times New Roman"/>
        </w:rPr>
        <w:t xml:space="preserve">disjoint patch size, </w:t>
      </w:r>
      <w:r w:rsidR="00D477D2">
        <w:rPr>
          <w:rFonts w:ascii="Times New Roman" w:hAnsi="Times New Roman" w:cs="Times New Roman"/>
        </w:rPr>
        <w:t xml:space="preserve">number of feature value turns very big. </w:t>
      </w:r>
      <w:r w:rsidR="006F311F">
        <w:rPr>
          <w:rFonts w:ascii="Times New Roman" w:hAnsi="Times New Roman" w:cs="Times New Roman"/>
        </w:rPr>
        <w:t xml:space="preserve">For example, </w:t>
      </w:r>
      <w:r w:rsidR="00966E6F">
        <w:rPr>
          <w:rFonts w:ascii="Times New Roman" w:hAnsi="Times New Roman" w:cs="Times New Roman"/>
        </w:rPr>
        <w:t xml:space="preserve">4*4 pixel group has 65536 </w:t>
      </w:r>
      <w:r w:rsidR="00D9738A">
        <w:rPr>
          <w:rFonts w:ascii="Times New Roman" w:hAnsi="Times New Roman" w:cs="Times New Roman"/>
        </w:rPr>
        <w:t xml:space="preserve">(2^16) different feature values, and it’s </w:t>
      </w:r>
      <w:r w:rsidR="003841CF">
        <w:rPr>
          <w:rFonts w:ascii="Times New Roman" w:hAnsi="Times New Roman" w:cs="Times New Roman"/>
        </w:rPr>
        <w:t xml:space="preserve">rare to match a </w:t>
      </w:r>
      <w:r w:rsidR="004A137F">
        <w:rPr>
          <w:rFonts w:ascii="Times New Roman" w:hAnsi="Times New Roman" w:cs="Times New Roman"/>
        </w:rPr>
        <w:t>same feature</w:t>
      </w:r>
      <w:r w:rsidR="00893586">
        <w:rPr>
          <w:rFonts w:ascii="Times New Roman" w:hAnsi="Times New Roman" w:cs="Times New Roman"/>
        </w:rPr>
        <w:t xml:space="preserve"> valu</w:t>
      </w:r>
      <w:r w:rsidR="00475611">
        <w:rPr>
          <w:rFonts w:ascii="Times New Roman" w:hAnsi="Times New Roman" w:cs="Times New Roman"/>
        </w:rPr>
        <w:t>e in test examples.</w:t>
      </w:r>
      <w:r w:rsidR="00966E6F">
        <w:rPr>
          <w:rFonts w:ascii="Times New Roman" w:hAnsi="Times New Roman" w:cs="Times New Roman"/>
        </w:rPr>
        <w:t xml:space="preserve"> </w:t>
      </w:r>
    </w:p>
    <w:p w14:paraId="471CD816" w14:textId="77777777" w:rsidR="007D4CCB" w:rsidRDefault="0016686E" w:rsidP="00C55A70">
      <w:pPr>
        <w:rPr>
          <w:rFonts w:ascii="Times New Roman" w:hAnsi="Times New Roman" w:cs="Times New Roman"/>
        </w:rPr>
      </w:pPr>
      <w:r w:rsidRPr="00F30599">
        <w:rPr>
          <w:rFonts w:ascii="Times New Roman" w:hAnsi="Times New Roman" w:cs="Times New Roman"/>
          <w:b/>
        </w:rPr>
        <w:t>For</w:t>
      </w:r>
      <w:r>
        <w:rPr>
          <w:rFonts w:ascii="Times New Roman" w:hAnsi="Times New Roman" w:cs="Times New Roman"/>
        </w:rPr>
        <w:t xml:space="preserve"> overlapping patches, </w:t>
      </w:r>
      <w:r w:rsidR="00752247">
        <w:rPr>
          <w:rFonts w:ascii="Times New Roman" w:hAnsi="Times New Roman" w:cs="Times New Roman"/>
        </w:rPr>
        <w:t>number of feature</w:t>
      </w:r>
      <w:r w:rsidR="006A7679">
        <w:rPr>
          <w:rFonts w:ascii="Times New Roman" w:hAnsi="Times New Roman" w:cs="Times New Roman"/>
        </w:rPr>
        <w:t>s does not decrease greatly, but</w:t>
      </w:r>
      <w:r w:rsidR="00752247">
        <w:rPr>
          <w:rFonts w:ascii="Times New Roman" w:hAnsi="Times New Roman" w:cs="Times New Roman"/>
        </w:rPr>
        <w:t xml:space="preserve"> they include more number of distinct feature values. </w:t>
      </w:r>
      <w:r w:rsidR="00C904B6">
        <w:rPr>
          <w:rFonts w:ascii="Times New Roman" w:hAnsi="Times New Roman" w:cs="Times New Roman"/>
        </w:rPr>
        <w:t xml:space="preserve">For example, 2*2 overlapping patch evaluates </w:t>
      </w:r>
      <w:r w:rsidR="00BB40DA">
        <w:rPr>
          <w:rFonts w:ascii="Times New Roman" w:hAnsi="Times New Roman" w:cs="Times New Roman"/>
        </w:rPr>
        <w:t xml:space="preserve">729 features, each with 16 feature values. </w:t>
      </w:r>
      <w:r w:rsidR="00CA038A">
        <w:rPr>
          <w:rFonts w:ascii="Times New Roman" w:hAnsi="Times New Roman" w:cs="Times New Roman"/>
        </w:rPr>
        <w:t>So it ach</w:t>
      </w:r>
      <w:r w:rsidR="00291680">
        <w:rPr>
          <w:rFonts w:ascii="Times New Roman" w:hAnsi="Times New Roman" w:cs="Times New Roman"/>
        </w:rPr>
        <w:t>ieves the highest accuracy, 87.1</w:t>
      </w:r>
      <w:r w:rsidR="00CA038A">
        <w:rPr>
          <w:rFonts w:ascii="Times New Roman" w:hAnsi="Times New Roman" w:cs="Times New Roman"/>
        </w:rPr>
        <w:t xml:space="preserve">%. </w:t>
      </w:r>
      <w:r w:rsidR="00CD2ED6">
        <w:rPr>
          <w:rFonts w:ascii="Times New Roman" w:hAnsi="Times New Roman" w:cs="Times New Roman"/>
        </w:rPr>
        <w:t>Accuracy of overlapping</w:t>
      </w:r>
      <w:r w:rsidR="009505A2">
        <w:rPr>
          <w:rFonts w:ascii="Times New Roman" w:hAnsi="Times New Roman" w:cs="Times New Roman"/>
        </w:rPr>
        <w:t xml:space="preserve"> patches remains stable through different size</w:t>
      </w:r>
      <w:r w:rsidR="00B00D83">
        <w:rPr>
          <w:rFonts w:ascii="Times New Roman" w:hAnsi="Times New Roman" w:cs="Times New Roman"/>
        </w:rPr>
        <w:t>s of group</w:t>
      </w:r>
      <w:r w:rsidR="009505A2">
        <w:rPr>
          <w:rFonts w:ascii="Times New Roman" w:hAnsi="Times New Roman" w:cs="Times New Roman"/>
        </w:rPr>
        <w:t xml:space="preserve">. </w:t>
      </w:r>
    </w:p>
    <w:p w14:paraId="2C4F9539" w14:textId="389A8DB9" w:rsidR="00D42766" w:rsidRDefault="002E1334" w:rsidP="00C55A70">
      <w:pPr>
        <w:rPr>
          <w:rFonts w:ascii="Times New Roman" w:hAnsi="Times New Roman" w:cs="Times New Roman"/>
        </w:rPr>
      </w:pPr>
      <w:r w:rsidRPr="007D4CCB">
        <w:rPr>
          <w:rFonts w:ascii="Times New Roman" w:hAnsi="Times New Roman" w:cs="Times New Roman"/>
          <w:b/>
        </w:rPr>
        <w:t>An</w:t>
      </w:r>
      <w:r>
        <w:rPr>
          <w:rFonts w:ascii="Times New Roman" w:hAnsi="Times New Roman" w:cs="Times New Roman"/>
        </w:rPr>
        <w:t xml:space="preserve"> important conclusion is that the balance between number of features and number of feature values must be achieved to gain the highest classification accuracy. </w:t>
      </w:r>
    </w:p>
    <w:p w14:paraId="03A5D605" w14:textId="6A183C51" w:rsidR="00553DCC" w:rsidRDefault="0098447E" w:rsidP="00C55A70">
      <w:pPr>
        <w:rPr>
          <w:rFonts w:ascii="Times New Roman" w:hAnsi="Times New Roman" w:cs="Times New Roman"/>
        </w:rPr>
      </w:pPr>
      <w:r>
        <w:rPr>
          <w:rFonts w:ascii="Times New Roman" w:hAnsi="Times New Roman" w:cs="Times New Roman"/>
        </w:rPr>
        <w:t xml:space="preserve">Training running time increases as the size of pixel groups increases, </w:t>
      </w:r>
      <w:r w:rsidR="00494716">
        <w:rPr>
          <w:rFonts w:ascii="Times New Roman" w:hAnsi="Times New Roman" w:cs="Times New Roman"/>
        </w:rPr>
        <w:t xml:space="preserve">because the </w:t>
      </w:r>
      <w:r w:rsidR="000433DC">
        <w:rPr>
          <w:rFonts w:ascii="Times New Roman" w:hAnsi="Times New Roman" w:cs="Times New Roman"/>
        </w:rPr>
        <w:t>number of distinct feature values (#=2^(n*m)</w:t>
      </w:r>
      <w:r w:rsidR="008A402D">
        <w:rPr>
          <w:rFonts w:ascii="Times New Roman" w:hAnsi="Times New Roman" w:cs="Times New Roman"/>
        </w:rPr>
        <w:t xml:space="preserve">) </w:t>
      </w:r>
      <w:r w:rsidR="00C149AA">
        <w:rPr>
          <w:rFonts w:ascii="Times New Roman" w:hAnsi="Times New Roman" w:cs="Times New Roman"/>
        </w:rPr>
        <w:t xml:space="preserve">increases. So it needs to </w:t>
      </w:r>
      <w:r w:rsidR="0047020C">
        <w:rPr>
          <w:rFonts w:ascii="Times New Roman" w:hAnsi="Times New Roman" w:cs="Times New Roman"/>
        </w:rPr>
        <w:t xml:space="preserve">expand more nodes for each </w:t>
      </w:r>
      <w:r w:rsidR="003900C9">
        <w:rPr>
          <w:rFonts w:ascii="Times New Roman" w:hAnsi="Times New Roman" w:cs="Times New Roman"/>
        </w:rPr>
        <w:t xml:space="preserve">training image. </w:t>
      </w:r>
      <w:r w:rsidR="00DC6EF1">
        <w:rPr>
          <w:rFonts w:ascii="Times New Roman" w:hAnsi="Times New Roman" w:cs="Times New Roman"/>
        </w:rPr>
        <w:t xml:space="preserve">Also, </w:t>
      </w:r>
      <w:r w:rsidR="00F20560">
        <w:rPr>
          <w:rFonts w:ascii="Times New Roman" w:hAnsi="Times New Roman" w:cs="Times New Roman"/>
        </w:rPr>
        <w:t xml:space="preserve">overlapping patch has longer training running time than </w:t>
      </w:r>
      <w:r w:rsidR="00983C50">
        <w:rPr>
          <w:rFonts w:ascii="Times New Roman" w:hAnsi="Times New Roman" w:cs="Times New Roman"/>
        </w:rPr>
        <w:t xml:space="preserve">disjoint patch with same group size. </w:t>
      </w:r>
    </w:p>
    <w:p w14:paraId="3AE5A7B1" w14:textId="79448575" w:rsidR="00962438" w:rsidRDefault="00962438" w:rsidP="00C55A70">
      <w:pPr>
        <w:rPr>
          <w:rFonts w:ascii="Times New Roman" w:hAnsi="Times New Roman" w:cs="Times New Roman"/>
        </w:rPr>
      </w:pPr>
      <w:r>
        <w:rPr>
          <w:rFonts w:ascii="Times New Roman" w:hAnsi="Times New Roman" w:cs="Times New Roman"/>
        </w:rPr>
        <w:t xml:space="preserve">Testing running time remains stable for both </w:t>
      </w:r>
      <w:r w:rsidR="002D4389">
        <w:rPr>
          <w:rFonts w:ascii="Times New Roman" w:hAnsi="Times New Roman" w:cs="Times New Roman"/>
        </w:rPr>
        <w:t>disjoint patch</w:t>
      </w:r>
      <w:r w:rsidR="00505A9E">
        <w:rPr>
          <w:rFonts w:ascii="Times New Roman" w:hAnsi="Times New Roman" w:cs="Times New Roman"/>
        </w:rPr>
        <w:t xml:space="preserve"> and overlapping patch. </w:t>
      </w:r>
    </w:p>
    <w:p w14:paraId="72CB3887" w14:textId="1BB216ED" w:rsidR="00505A9E" w:rsidRDefault="00651352" w:rsidP="00C55A70">
      <w:pPr>
        <w:rPr>
          <w:rFonts w:ascii="Times New Roman" w:hAnsi="Times New Roman" w:cs="Times New Roman"/>
        </w:rPr>
      </w:pPr>
      <w:r>
        <w:rPr>
          <w:rFonts w:ascii="Times New Roman" w:hAnsi="Times New Roman" w:cs="Times New Roman"/>
        </w:rPr>
        <w:t xml:space="preserve">Disjoint: </w:t>
      </w:r>
      <w:r w:rsidR="00E61239">
        <w:rPr>
          <w:rFonts w:ascii="Times New Roman" w:hAnsi="Times New Roman" w:cs="Times New Roman"/>
        </w:rPr>
        <w:t>2~3 seconds.</w:t>
      </w:r>
      <w:r w:rsidR="00A16536">
        <w:rPr>
          <w:rFonts w:ascii="Times New Roman" w:hAnsi="Times New Roman" w:cs="Times New Roman"/>
        </w:rPr>
        <w:t xml:space="preserve"> </w:t>
      </w:r>
    </w:p>
    <w:p w14:paraId="3B286838" w14:textId="5BFA8FE9" w:rsidR="00E61239" w:rsidRDefault="00E61239" w:rsidP="00C55A70">
      <w:pPr>
        <w:rPr>
          <w:rFonts w:ascii="Times New Roman" w:hAnsi="Times New Roman" w:cs="Times New Roman"/>
        </w:rPr>
      </w:pPr>
      <w:r>
        <w:rPr>
          <w:rFonts w:ascii="Times New Roman" w:hAnsi="Times New Roman" w:cs="Times New Roman"/>
        </w:rPr>
        <w:t xml:space="preserve">Overlapping: </w:t>
      </w:r>
      <w:r w:rsidR="005A16BC">
        <w:rPr>
          <w:rFonts w:ascii="Times New Roman" w:hAnsi="Times New Roman" w:cs="Times New Roman"/>
        </w:rPr>
        <w:t>18</w:t>
      </w:r>
      <w:r w:rsidR="00651352">
        <w:rPr>
          <w:rFonts w:ascii="Times New Roman" w:hAnsi="Times New Roman" w:cs="Times New Roman"/>
        </w:rPr>
        <w:t xml:space="preserve">~21 seconds. </w:t>
      </w:r>
    </w:p>
    <w:p w14:paraId="4E96F5B9" w14:textId="77777777" w:rsidR="00864257" w:rsidRDefault="00864257" w:rsidP="00C55A70">
      <w:pPr>
        <w:rPr>
          <w:rFonts w:ascii="Times New Roman" w:hAnsi="Times New Roman" w:cs="Times New Roman"/>
        </w:rPr>
      </w:pPr>
    </w:p>
    <w:p w14:paraId="105D9E64" w14:textId="77777777" w:rsidR="00864257" w:rsidRDefault="00864257" w:rsidP="00C55A70">
      <w:pPr>
        <w:rPr>
          <w:rFonts w:ascii="Times New Roman" w:hAnsi="Times New Roman" w:cs="Times New Roman"/>
        </w:rPr>
      </w:pPr>
    </w:p>
    <w:p w14:paraId="7292102E" w14:textId="77777777" w:rsidR="00864257" w:rsidRDefault="00864257" w:rsidP="00C55A70">
      <w:pPr>
        <w:rPr>
          <w:rFonts w:ascii="Times New Roman" w:hAnsi="Times New Roman" w:cs="Times New Roman"/>
        </w:rPr>
      </w:pPr>
    </w:p>
    <w:p w14:paraId="20B1BBE5" w14:textId="77777777" w:rsidR="00864257" w:rsidRDefault="00864257" w:rsidP="00C55A70">
      <w:pPr>
        <w:rPr>
          <w:rFonts w:ascii="Times New Roman" w:hAnsi="Times New Roman" w:cs="Times New Roman"/>
        </w:rPr>
      </w:pPr>
    </w:p>
    <w:p w14:paraId="5D81F949" w14:textId="614B3EEF" w:rsidR="00864257" w:rsidRDefault="00864257" w:rsidP="00C55A70">
      <w:pPr>
        <w:rPr>
          <w:rFonts w:ascii="Times New Roman" w:hAnsi="Times New Roman" w:cs="Times New Roman"/>
          <w:sz w:val="28"/>
          <w:szCs w:val="28"/>
        </w:rPr>
      </w:pPr>
      <w:r>
        <w:rPr>
          <w:rFonts w:ascii="Times New Roman" w:hAnsi="Times New Roman" w:cs="Times New Roman"/>
          <w:sz w:val="28"/>
          <w:szCs w:val="28"/>
        </w:rPr>
        <w:t>Part1 Extra, Ternary Feature</w:t>
      </w:r>
      <w:r w:rsidR="00EE048E">
        <w:rPr>
          <w:rFonts w:ascii="Times New Roman" w:hAnsi="Times New Roman" w:cs="Times New Roman"/>
          <w:sz w:val="28"/>
          <w:szCs w:val="28"/>
        </w:rPr>
        <w:t xml:space="preserve"> (part1.ternary.py)</w:t>
      </w:r>
    </w:p>
    <w:p w14:paraId="23F822F0" w14:textId="463967DE" w:rsidR="00864257" w:rsidRDefault="00CB4E69" w:rsidP="00C55A70">
      <w:pPr>
        <w:rPr>
          <w:rFonts w:ascii="Times New Roman" w:hAnsi="Times New Roman" w:cs="Times New Roman"/>
        </w:rPr>
      </w:pPr>
      <w:r w:rsidRPr="003931CE">
        <w:rPr>
          <w:rFonts w:ascii="Times New Roman" w:hAnsi="Times New Roman" w:cs="Times New Roman"/>
          <w:u w:val="single"/>
        </w:rPr>
        <w:t>Features</w:t>
      </w:r>
      <w:r>
        <w:rPr>
          <w:rFonts w:ascii="Times New Roman" w:hAnsi="Times New Roman" w:cs="Times New Roman"/>
        </w:rPr>
        <w:t xml:space="preserve">: </w:t>
      </w:r>
      <w:r>
        <w:rPr>
          <w:rFonts w:ascii="Times New Roman" w:hAnsi="Times New Roman" w:cs="Times New Roman"/>
        </w:rPr>
        <w:tab/>
        <w:t>‘+’</w:t>
      </w:r>
      <w:r w:rsidR="000A0B84">
        <w:rPr>
          <w:rFonts w:ascii="Times New Roman" w:hAnsi="Times New Roman" w:cs="Times New Roman"/>
        </w:rPr>
        <w:t xml:space="preserve"> </w:t>
      </w:r>
      <w:r w:rsidR="000A0B84" w:rsidRPr="000A0B84">
        <w:rPr>
          <w:rFonts w:ascii="Times New Roman" w:hAnsi="Times New Roman" w:cs="Times New Roman"/>
        </w:rPr>
        <w:sym w:font="Wingdings" w:char="F0E0"/>
      </w:r>
      <w:r w:rsidR="000A0B84">
        <w:rPr>
          <w:rFonts w:ascii="Times New Roman" w:hAnsi="Times New Roman" w:cs="Times New Roman"/>
        </w:rPr>
        <w:t xml:space="preserve"> </w:t>
      </w:r>
      <w:proofErr w:type="spellStart"/>
      <w:r w:rsidR="000D30B9">
        <w:rPr>
          <w:rFonts w:ascii="Times New Roman" w:hAnsi="Times New Roman" w:cs="Times New Roman"/>
        </w:rPr>
        <w:t>Fij</w:t>
      </w:r>
      <w:proofErr w:type="spellEnd"/>
      <w:r w:rsidR="000D30B9">
        <w:rPr>
          <w:rFonts w:ascii="Times New Roman" w:hAnsi="Times New Roman" w:cs="Times New Roman"/>
        </w:rPr>
        <w:t xml:space="preserve"> = </w:t>
      </w:r>
      <w:r w:rsidR="000A0B84">
        <w:rPr>
          <w:rFonts w:ascii="Times New Roman" w:hAnsi="Times New Roman" w:cs="Times New Roman"/>
        </w:rPr>
        <w:t xml:space="preserve">2; ‘#’ </w:t>
      </w:r>
      <w:r w:rsidR="000A0B84" w:rsidRPr="000A0B84">
        <w:rPr>
          <w:rFonts w:ascii="Times New Roman" w:hAnsi="Times New Roman" w:cs="Times New Roman"/>
        </w:rPr>
        <w:sym w:font="Wingdings" w:char="F0E0"/>
      </w:r>
      <w:r w:rsidR="000A0B84">
        <w:rPr>
          <w:rFonts w:ascii="Times New Roman" w:hAnsi="Times New Roman" w:cs="Times New Roman"/>
        </w:rPr>
        <w:t xml:space="preserve"> </w:t>
      </w:r>
      <w:proofErr w:type="spellStart"/>
      <w:r w:rsidR="000D30B9">
        <w:rPr>
          <w:rFonts w:ascii="Times New Roman" w:hAnsi="Times New Roman" w:cs="Times New Roman"/>
        </w:rPr>
        <w:t>Fij</w:t>
      </w:r>
      <w:proofErr w:type="spellEnd"/>
      <w:r w:rsidR="000D30B9">
        <w:rPr>
          <w:rFonts w:ascii="Times New Roman" w:hAnsi="Times New Roman" w:cs="Times New Roman"/>
        </w:rPr>
        <w:t xml:space="preserve"> = </w:t>
      </w:r>
      <w:r w:rsidR="000A0B84">
        <w:rPr>
          <w:rFonts w:ascii="Times New Roman" w:hAnsi="Times New Roman" w:cs="Times New Roman"/>
        </w:rPr>
        <w:t xml:space="preserve">1; ‘ ’ </w:t>
      </w:r>
      <w:r w:rsidR="000A0B84" w:rsidRPr="000A0B84">
        <w:rPr>
          <w:rFonts w:ascii="Times New Roman" w:hAnsi="Times New Roman" w:cs="Times New Roman"/>
        </w:rPr>
        <w:sym w:font="Wingdings" w:char="F0E0"/>
      </w:r>
      <w:r w:rsidR="000A0B84">
        <w:rPr>
          <w:rFonts w:ascii="Times New Roman" w:hAnsi="Times New Roman" w:cs="Times New Roman"/>
        </w:rPr>
        <w:t xml:space="preserve"> </w:t>
      </w:r>
      <w:proofErr w:type="spellStart"/>
      <w:r w:rsidR="000D30B9">
        <w:rPr>
          <w:rFonts w:ascii="Times New Roman" w:hAnsi="Times New Roman" w:cs="Times New Roman"/>
        </w:rPr>
        <w:t>Fij</w:t>
      </w:r>
      <w:proofErr w:type="spellEnd"/>
      <w:r w:rsidR="000D30B9">
        <w:rPr>
          <w:rFonts w:ascii="Times New Roman" w:hAnsi="Times New Roman" w:cs="Times New Roman"/>
        </w:rPr>
        <w:t xml:space="preserve"> = </w:t>
      </w:r>
      <w:r w:rsidR="000A0B84">
        <w:rPr>
          <w:rFonts w:ascii="Times New Roman" w:hAnsi="Times New Roman" w:cs="Times New Roman"/>
        </w:rPr>
        <w:t>0</w:t>
      </w:r>
    </w:p>
    <w:p w14:paraId="29A52AC1" w14:textId="4279CA10" w:rsidR="00D518F8" w:rsidRDefault="00150445" w:rsidP="00C55A70">
      <w:pPr>
        <w:rPr>
          <w:rFonts w:ascii="Times New Roman" w:hAnsi="Times New Roman" w:cs="Times New Roman"/>
        </w:rPr>
      </w:pPr>
      <w:r>
        <w:rPr>
          <w:rFonts w:ascii="Times New Roman" w:hAnsi="Times New Roman" w:cs="Times New Roman"/>
        </w:rPr>
        <w:t xml:space="preserve">In Laplace smoothing, set value of v to 3, as feature has 3 distinct values for ternary features. </w:t>
      </w:r>
      <w:r w:rsidR="00A74FF6">
        <w:rPr>
          <w:rFonts w:ascii="Times New Roman" w:hAnsi="Times New Roman" w:cs="Times New Roman"/>
        </w:rPr>
        <w:t xml:space="preserve">For value of k, 0.1 still </w:t>
      </w:r>
      <w:r w:rsidR="006F14D1">
        <w:rPr>
          <w:rFonts w:ascii="Times New Roman" w:hAnsi="Times New Roman" w:cs="Times New Roman"/>
        </w:rPr>
        <w:t xml:space="preserve">achieves the highest classification accuracy. </w:t>
      </w:r>
    </w:p>
    <w:p w14:paraId="0DBB7110" w14:textId="2C40433C" w:rsidR="000814E0" w:rsidRDefault="00606D5A" w:rsidP="00C55A70">
      <w:pPr>
        <w:rPr>
          <w:rFonts w:ascii="Times New Roman" w:hAnsi="Times New Roman" w:cs="Times New Roman"/>
        </w:rPr>
      </w:pPr>
      <w:r>
        <w:rPr>
          <w:rFonts w:ascii="Times New Roman" w:hAnsi="Times New Roman" w:cs="Times New Roman"/>
          <w:noProof/>
        </w:rPr>
        <w:drawing>
          <wp:inline distT="0" distB="0" distL="0" distR="0" wp14:anchorId="6FA68EE9" wp14:editId="5DF1F15A">
            <wp:extent cx="5486400" cy="2106530"/>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106530"/>
                    </a:xfrm>
                    <a:prstGeom prst="rect">
                      <a:avLst/>
                    </a:prstGeom>
                    <a:noFill/>
                    <a:ln>
                      <a:noFill/>
                    </a:ln>
                  </pic:spPr>
                </pic:pic>
              </a:graphicData>
            </a:graphic>
          </wp:inline>
        </w:drawing>
      </w:r>
    </w:p>
    <w:p w14:paraId="25C50182" w14:textId="30425C9C" w:rsidR="00606D5A" w:rsidRDefault="008536BE" w:rsidP="00C55A70">
      <w:pPr>
        <w:rPr>
          <w:rFonts w:ascii="Times New Roman" w:hAnsi="Times New Roman" w:cs="Times New Roman"/>
        </w:rPr>
      </w:pPr>
      <w:r>
        <w:rPr>
          <w:rFonts w:ascii="Times New Roman" w:hAnsi="Times New Roman" w:cs="Times New Roman"/>
          <w:noProof/>
        </w:rPr>
        <w:drawing>
          <wp:inline distT="0" distB="0" distL="0" distR="0" wp14:anchorId="50128126" wp14:editId="79EEA1E8">
            <wp:extent cx="5486400" cy="153095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1530957"/>
                    </a:xfrm>
                    <a:prstGeom prst="rect">
                      <a:avLst/>
                    </a:prstGeom>
                    <a:noFill/>
                    <a:ln>
                      <a:noFill/>
                    </a:ln>
                  </pic:spPr>
                </pic:pic>
              </a:graphicData>
            </a:graphic>
          </wp:inline>
        </w:drawing>
      </w:r>
    </w:p>
    <w:p w14:paraId="30A939F3" w14:textId="7B124239" w:rsidR="000F632E" w:rsidRDefault="000A1123" w:rsidP="00C55A70">
      <w:pPr>
        <w:rPr>
          <w:rFonts w:ascii="Times New Roman" w:hAnsi="Times New Roman" w:cs="Times New Roman"/>
        </w:rPr>
      </w:pPr>
      <w:r>
        <w:rPr>
          <w:rFonts w:ascii="Times New Roman" w:hAnsi="Times New Roman" w:cs="Times New Roman"/>
        </w:rPr>
        <w:t>Classification using</w:t>
      </w:r>
      <w:r w:rsidR="00386607">
        <w:rPr>
          <w:rFonts w:ascii="Times New Roman" w:hAnsi="Times New Roman" w:cs="Times New Roman"/>
        </w:rPr>
        <w:t xml:space="preserve"> t</w:t>
      </w:r>
      <w:r w:rsidR="00E512BF">
        <w:rPr>
          <w:rFonts w:ascii="Times New Roman" w:hAnsi="Times New Roman" w:cs="Times New Roman"/>
        </w:rPr>
        <w:t xml:space="preserve">ernary feature </w:t>
      </w:r>
      <w:r w:rsidR="008134C6">
        <w:rPr>
          <w:rFonts w:ascii="Times New Roman" w:hAnsi="Times New Roman" w:cs="Times New Roman"/>
        </w:rPr>
        <w:t>approaches a</w:t>
      </w:r>
      <w:r w:rsidR="000F632E">
        <w:rPr>
          <w:rFonts w:ascii="Times New Roman" w:hAnsi="Times New Roman" w:cs="Times New Roman"/>
        </w:rPr>
        <w:t xml:space="preserve"> higher accuracy than binary feature, </w:t>
      </w:r>
      <w:r w:rsidR="00FD7DD7">
        <w:rPr>
          <w:rFonts w:ascii="Times New Roman" w:hAnsi="Times New Roman" w:cs="Times New Roman"/>
        </w:rPr>
        <w:t>but not a large improvement,</w:t>
      </w:r>
      <w:r w:rsidR="00DB2170">
        <w:rPr>
          <w:rFonts w:ascii="Times New Roman" w:hAnsi="Times New Roman" w:cs="Times New Roman"/>
        </w:rPr>
        <w:t xml:space="preserve"> </w:t>
      </w:r>
      <w:r w:rsidR="00FD7DD7">
        <w:rPr>
          <w:rFonts w:ascii="Times New Roman" w:hAnsi="Times New Roman" w:cs="Times New Roman"/>
        </w:rPr>
        <w:t xml:space="preserve">because in training and testing images, </w:t>
      </w:r>
      <w:r w:rsidR="00E03C3B">
        <w:rPr>
          <w:rFonts w:ascii="Times New Roman" w:hAnsi="Times New Roman" w:cs="Times New Roman"/>
        </w:rPr>
        <w:t xml:space="preserve">number of ‘+’ is way less than number of ‘#’, so it’s </w:t>
      </w:r>
      <w:r w:rsidR="002C0EB0">
        <w:rPr>
          <w:rFonts w:ascii="Times New Roman" w:hAnsi="Times New Roman" w:cs="Times New Roman"/>
        </w:rPr>
        <w:t xml:space="preserve">not significantly different to separate </w:t>
      </w:r>
      <w:r w:rsidR="00424599">
        <w:rPr>
          <w:rFonts w:ascii="Times New Roman" w:hAnsi="Times New Roman" w:cs="Times New Roman"/>
        </w:rPr>
        <w:t xml:space="preserve">them in likelihood calculation. </w:t>
      </w:r>
    </w:p>
    <w:p w14:paraId="11D206F4" w14:textId="77777777" w:rsidR="00E373A8" w:rsidRDefault="00E373A8" w:rsidP="00C55A70">
      <w:pPr>
        <w:rPr>
          <w:rFonts w:ascii="Times New Roman" w:hAnsi="Times New Roman" w:cs="Times New Roman"/>
        </w:rPr>
      </w:pPr>
    </w:p>
    <w:p w14:paraId="41618320" w14:textId="77777777" w:rsidR="00E373A8" w:rsidRDefault="00E373A8" w:rsidP="00C55A70">
      <w:pPr>
        <w:rPr>
          <w:rFonts w:ascii="Times New Roman" w:hAnsi="Times New Roman" w:cs="Times New Roman"/>
        </w:rPr>
      </w:pPr>
    </w:p>
    <w:p w14:paraId="33D87853" w14:textId="7F02C1AD" w:rsidR="00E373A8" w:rsidRDefault="00E373A8" w:rsidP="00C55A70">
      <w:pPr>
        <w:rPr>
          <w:rFonts w:ascii="Times New Roman" w:hAnsi="Times New Roman" w:cs="Times New Roman"/>
          <w:sz w:val="28"/>
          <w:szCs w:val="28"/>
        </w:rPr>
      </w:pPr>
      <w:r>
        <w:rPr>
          <w:rFonts w:ascii="Times New Roman" w:hAnsi="Times New Roman" w:cs="Times New Roman"/>
          <w:sz w:val="28"/>
          <w:szCs w:val="28"/>
        </w:rPr>
        <w:t>Part1 Extra, Face Detection</w:t>
      </w:r>
      <w:r w:rsidR="00D46F6D">
        <w:rPr>
          <w:rFonts w:ascii="Times New Roman" w:hAnsi="Times New Roman" w:cs="Times New Roman"/>
          <w:sz w:val="28"/>
          <w:szCs w:val="28"/>
        </w:rPr>
        <w:t xml:space="preserve"> (part1.face.py) </w:t>
      </w:r>
    </w:p>
    <w:p w14:paraId="69E31D0D" w14:textId="48DE5E8E" w:rsidR="00F33A4E" w:rsidRDefault="00F33A4E" w:rsidP="00F33A4E">
      <w:pPr>
        <w:rPr>
          <w:rFonts w:ascii="Times New Roman" w:hAnsi="Times New Roman" w:cs="Times New Roman"/>
        </w:rPr>
      </w:pPr>
      <w:r w:rsidRPr="009E08E9">
        <w:rPr>
          <w:rFonts w:ascii="Times New Roman" w:hAnsi="Times New Roman" w:cs="Times New Roman"/>
          <w:u w:val="single"/>
        </w:rPr>
        <w:t>Features</w:t>
      </w:r>
      <w:r>
        <w:rPr>
          <w:rFonts w:ascii="Times New Roman" w:hAnsi="Times New Roman" w:cs="Times New Roman"/>
        </w:rPr>
        <w:t xml:space="preserve">: </w:t>
      </w:r>
      <w:r>
        <w:rPr>
          <w:rFonts w:ascii="Times New Roman" w:hAnsi="Times New Roman" w:cs="Times New Roman"/>
        </w:rPr>
        <w:tab/>
        <w:t xml:space="preserve">#’ </w:t>
      </w:r>
      <w:r w:rsidRPr="000A0B84">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Fij</w:t>
      </w:r>
      <w:proofErr w:type="spellEnd"/>
      <w:r>
        <w:rPr>
          <w:rFonts w:ascii="Times New Roman" w:hAnsi="Times New Roman" w:cs="Times New Roman"/>
        </w:rPr>
        <w:t xml:space="preserve"> = 1; ‘ ’ </w:t>
      </w:r>
      <w:r w:rsidRPr="000A0B84">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Fij</w:t>
      </w:r>
      <w:proofErr w:type="spellEnd"/>
      <w:r>
        <w:rPr>
          <w:rFonts w:ascii="Times New Roman" w:hAnsi="Times New Roman" w:cs="Times New Roman"/>
        </w:rPr>
        <w:t xml:space="preserve"> = 0</w:t>
      </w:r>
    </w:p>
    <w:p w14:paraId="549875D8" w14:textId="0C7DAFEB" w:rsidR="00D227A9" w:rsidRDefault="00D227A9" w:rsidP="00D227A9">
      <w:pPr>
        <w:rPr>
          <w:rFonts w:ascii="Times New Roman" w:hAnsi="Times New Roman" w:cs="Times New Roman"/>
        </w:rPr>
      </w:pPr>
      <w:r>
        <w:rPr>
          <w:rFonts w:ascii="Times New Roman" w:hAnsi="Times New Roman" w:cs="Times New Roman"/>
        </w:rPr>
        <w:t>In Laplace smoothing, set value of v to 2</w:t>
      </w:r>
      <w:r w:rsidR="00E20877">
        <w:rPr>
          <w:rFonts w:ascii="Times New Roman" w:hAnsi="Times New Roman" w:cs="Times New Roman"/>
        </w:rPr>
        <w:t>, as feature has 2</w:t>
      </w:r>
      <w:r>
        <w:rPr>
          <w:rFonts w:ascii="Times New Roman" w:hAnsi="Times New Roman" w:cs="Times New Roman"/>
        </w:rPr>
        <w:t xml:space="preserve"> distinct values for </w:t>
      </w:r>
      <w:r w:rsidR="007144F2">
        <w:rPr>
          <w:rFonts w:ascii="Times New Roman" w:hAnsi="Times New Roman" w:cs="Times New Roman"/>
        </w:rPr>
        <w:t xml:space="preserve">binary </w:t>
      </w:r>
      <w:r>
        <w:rPr>
          <w:rFonts w:ascii="Times New Roman" w:hAnsi="Times New Roman" w:cs="Times New Roman"/>
        </w:rPr>
        <w:t xml:space="preserve">features. </w:t>
      </w:r>
      <w:r w:rsidR="00DA007A">
        <w:rPr>
          <w:rFonts w:ascii="Times New Roman" w:hAnsi="Times New Roman" w:cs="Times New Roman"/>
        </w:rPr>
        <w:t>For value of k, k=1</w:t>
      </w:r>
      <w:r>
        <w:rPr>
          <w:rFonts w:ascii="Times New Roman" w:hAnsi="Times New Roman" w:cs="Times New Roman"/>
        </w:rPr>
        <w:t xml:space="preserve"> achieves the h</w:t>
      </w:r>
      <w:r w:rsidR="001307CE">
        <w:rPr>
          <w:rFonts w:ascii="Times New Roman" w:hAnsi="Times New Roman" w:cs="Times New Roman"/>
        </w:rPr>
        <w:t>ighest classification accuracy</w:t>
      </w:r>
      <w:r w:rsidR="009743E3">
        <w:rPr>
          <w:rFonts w:ascii="Times New Roman" w:hAnsi="Times New Roman" w:cs="Times New Roman"/>
        </w:rPr>
        <w:t xml:space="preserve"> through a number of experiments</w:t>
      </w:r>
      <w:r w:rsidR="001307CE">
        <w:rPr>
          <w:rFonts w:ascii="Times New Roman" w:hAnsi="Times New Roman" w:cs="Times New Roman"/>
        </w:rPr>
        <w:t xml:space="preserve">. </w:t>
      </w:r>
    </w:p>
    <w:p w14:paraId="3041FF47" w14:textId="73781D3B" w:rsidR="00E373A8" w:rsidRDefault="00DD44CE" w:rsidP="00C55A70">
      <w:pPr>
        <w:rPr>
          <w:rFonts w:ascii="Times New Roman" w:hAnsi="Times New Roman" w:cs="Times New Roman"/>
        </w:rPr>
      </w:pPr>
      <w:r w:rsidRPr="00E13E37">
        <w:rPr>
          <w:rFonts w:ascii="Times New Roman" w:hAnsi="Times New Roman" w:cs="Times New Roman"/>
          <w:u w:val="single"/>
        </w:rPr>
        <w:t>Accuracy</w:t>
      </w:r>
      <w:r>
        <w:rPr>
          <w:rFonts w:ascii="Times New Roman" w:hAnsi="Times New Roman" w:cs="Times New Roman"/>
        </w:rPr>
        <w:t xml:space="preserve">: </w:t>
      </w:r>
      <w:r w:rsidR="00F436F1">
        <w:rPr>
          <w:rFonts w:ascii="Times New Roman" w:hAnsi="Times New Roman" w:cs="Times New Roman"/>
        </w:rPr>
        <w:t xml:space="preserve">90.7% out of 150 images. </w:t>
      </w:r>
    </w:p>
    <w:p w14:paraId="0370E995" w14:textId="77777777" w:rsidR="001701B6" w:rsidRDefault="001701B6" w:rsidP="00C55A70">
      <w:pPr>
        <w:rPr>
          <w:rFonts w:ascii="Times New Roman" w:hAnsi="Times New Roman" w:cs="Times New Roman"/>
        </w:rPr>
      </w:pPr>
    </w:p>
    <w:p w14:paraId="1DBDAF74" w14:textId="77777777" w:rsidR="001701B6" w:rsidRDefault="001701B6" w:rsidP="00C55A70">
      <w:pPr>
        <w:rPr>
          <w:rFonts w:ascii="Times New Roman" w:hAnsi="Times New Roman" w:cs="Times New Roman"/>
        </w:rPr>
      </w:pPr>
    </w:p>
    <w:p w14:paraId="1100C312" w14:textId="77777777" w:rsidR="001701B6" w:rsidRDefault="001701B6" w:rsidP="00C55A70">
      <w:pPr>
        <w:rPr>
          <w:rFonts w:ascii="Times New Roman" w:hAnsi="Times New Roman" w:cs="Times New Roman"/>
        </w:rPr>
      </w:pPr>
    </w:p>
    <w:p w14:paraId="6548396B" w14:textId="77777777" w:rsidR="001701B6" w:rsidRDefault="001701B6" w:rsidP="00C55A70">
      <w:pPr>
        <w:rPr>
          <w:rFonts w:ascii="Times New Roman" w:hAnsi="Times New Roman" w:cs="Times New Roman"/>
        </w:rPr>
      </w:pPr>
    </w:p>
    <w:p w14:paraId="023EAF4B" w14:textId="77777777" w:rsidR="001701B6" w:rsidRPr="000E120A" w:rsidRDefault="001701B6" w:rsidP="001701B6">
      <w:pPr>
        <w:widowControl/>
        <w:autoSpaceDE w:val="0"/>
        <w:autoSpaceDN w:val="0"/>
        <w:adjustRightInd w:val="0"/>
        <w:spacing w:line="360" w:lineRule="auto"/>
        <w:jc w:val="left"/>
        <w:rPr>
          <w:rFonts w:ascii="Times New Roman" w:hAnsi="Times New Roman" w:cs="Times New Roman"/>
          <w:b/>
          <w:bCs/>
          <w:color w:val="000000"/>
          <w:kern w:val="0"/>
          <w:sz w:val="28"/>
          <w:szCs w:val="28"/>
        </w:rPr>
      </w:pPr>
      <w:r w:rsidRPr="000E120A">
        <w:rPr>
          <w:rFonts w:ascii="Times New Roman" w:hAnsi="Times New Roman" w:cs="Times New Roman"/>
          <w:b/>
          <w:bCs/>
          <w:color w:val="000000"/>
          <w:kern w:val="0"/>
          <w:sz w:val="28"/>
          <w:szCs w:val="28"/>
        </w:rPr>
        <w:t>Part 2: Audio classification</w:t>
      </w:r>
    </w:p>
    <w:p w14:paraId="39D77C28" w14:textId="795C2525" w:rsidR="001701B6" w:rsidRPr="000E120A" w:rsidRDefault="001701B6" w:rsidP="008534AA">
      <w:pPr>
        <w:widowControl/>
        <w:tabs>
          <w:tab w:val="left" w:pos="720"/>
          <w:tab w:val="left" w:pos="900"/>
        </w:tabs>
        <w:autoSpaceDE w:val="0"/>
        <w:autoSpaceDN w:val="0"/>
        <w:adjustRightInd w:val="0"/>
        <w:spacing w:after="80" w:line="360" w:lineRule="auto"/>
        <w:jc w:val="left"/>
        <w:rPr>
          <w:rFonts w:ascii="Times New Roman" w:hAnsi="Times New Roman" w:cs="Times New Roman"/>
          <w:b/>
          <w:bCs/>
          <w:color w:val="000000"/>
          <w:kern w:val="0"/>
        </w:rPr>
      </w:pPr>
      <w:r w:rsidRPr="000E120A">
        <w:rPr>
          <w:rFonts w:ascii="Times New Roman" w:hAnsi="Times New Roman" w:cs="Times New Roman"/>
          <w:b/>
          <w:bCs/>
          <w:color w:val="000000"/>
          <w:kern w:val="0"/>
        </w:rPr>
        <w:t>Part 2.1:</w:t>
      </w:r>
      <w:r w:rsidR="0000678A" w:rsidRPr="000E120A">
        <w:rPr>
          <w:rFonts w:ascii="Times New Roman" w:hAnsi="Times New Roman" w:cs="Times New Roman"/>
          <w:b/>
          <w:bCs/>
          <w:color w:val="000000"/>
          <w:kern w:val="0"/>
        </w:rPr>
        <w:t xml:space="preserve"> </w:t>
      </w:r>
    </w:p>
    <w:p w14:paraId="1AC2CEF2" w14:textId="16C1B3E4" w:rsidR="001701B6" w:rsidRPr="000E120A" w:rsidRDefault="001701B6" w:rsidP="00B9615A">
      <w:pPr>
        <w:widowControl/>
        <w:tabs>
          <w:tab w:val="left" w:pos="1080"/>
          <w:tab w:val="left" w:pos="126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color w:val="000000"/>
          <w:kern w:val="0"/>
        </w:rPr>
        <w:t xml:space="preserve">Model: </w:t>
      </w:r>
    </w:p>
    <w:p w14:paraId="3E89DE2D" w14:textId="147735CF" w:rsidR="001701B6" w:rsidRPr="000E120A" w:rsidRDefault="001701B6" w:rsidP="00064375">
      <w:pPr>
        <w:widowControl/>
        <w:tabs>
          <w:tab w:val="left" w:pos="1440"/>
          <w:tab w:val="left" w:pos="162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color w:val="000000"/>
          <w:kern w:val="0"/>
        </w:rPr>
        <w:t xml:space="preserve">1.load training and test files: I use the function named </w:t>
      </w:r>
      <w:proofErr w:type="spellStart"/>
      <w:r w:rsidRPr="000E120A">
        <w:rPr>
          <w:rFonts w:ascii="Times New Roman" w:hAnsi="Times New Roman" w:cs="Times New Roman"/>
          <w:b/>
          <w:bCs/>
          <w:color w:val="000000"/>
          <w:kern w:val="0"/>
        </w:rPr>
        <w:t>get_data</w:t>
      </w:r>
      <w:proofErr w:type="spellEnd"/>
      <w:r w:rsidR="00AB0381" w:rsidRPr="000E120A">
        <w:rPr>
          <w:rFonts w:ascii="Times New Roman" w:hAnsi="Times New Roman" w:cs="Times New Roman"/>
          <w:b/>
          <w:bCs/>
          <w:color w:val="000000"/>
          <w:kern w:val="0"/>
        </w:rPr>
        <w:t xml:space="preserve"> </w:t>
      </w:r>
      <w:r w:rsidRPr="000E120A">
        <w:rPr>
          <w:rFonts w:ascii="Times New Roman" w:hAnsi="Times New Roman" w:cs="Times New Roman"/>
          <w:b/>
          <w:bCs/>
          <w:color w:val="000000"/>
          <w:kern w:val="0"/>
        </w:rPr>
        <w:t>(filename)</w:t>
      </w:r>
      <w:r w:rsidRPr="000E120A">
        <w:rPr>
          <w:rFonts w:ascii="Times New Roman" w:hAnsi="Times New Roman" w:cs="Times New Roman"/>
          <w:color w:val="000000"/>
          <w:kern w:val="0"/>
        </w:rPr>
        <w:t xml:space="preserve"> to load data from four input files: no_test.txt, no_train.txt, yes_test.txt, yes_train.txt; this function reads each file by regarding ‘%’ as ‘0’ and ‘ ’(blank) as ‘1’. My implementation is to build a 3-D </w:t>
      </w:r>
      <w:proofErr w:type="gramStart"/>
      <w:r w:rsidRPr="000E120A">
        <w:rPr>
          <w:rFonts w:ascii="Times New Roman" w:hAnsi="Times New Roman" w:cs="Times New Roman"/>
          <w:color w:val="000000"/>
          <w:kern w:val="0"/>
        </w:rPr>
        <w:t>array which</w:t>
      </w:r>
      <w:proofErr w:type="gramEnd"/>
      <w:r w:rsidRPr="000E120A">
        <w:rPr>
          <w:rFonts w:ascii="Times New Roman" w:hAnsi="Times New Roman" w:cs="Times New Roman"/>
          <w:color w:val="000000"/>
          <w:kern w:val="0"/>
        </w:rPr>
        <w:t xml:space="preserve"> stores certain amounts of 2-D array; each 2-D array is regarded as a </w:t>
      </w:r>
      <w:r w:rsidRPr="000E120A">
        <w:rPr>
          <w:rFonts w:ascii="Times New Roman" w:hAnsi="Times New Roman" w:cs="Times New Roman"/>
          <w:b/>
          <w:bCs/>
          <w:color w:val="000000"/>
          <w:kern w:val="0"/>
        </w:rPr>
        <w:t xml:space="preserve">spectrogram </w:t>
      </w:r>
      <w:r w:rsidRPr="000E120A">
        <w:rPr>
          <w:rFonts w:ascii="Times New Roman" w:hAnsi="Times New Roman" w:cs="Times New Roman"/>
          <w:color w:val="000000"/>
          <w:kern w:val="0"/>
        </w:rPr>
        <w:t>and it has 28 rows that first 25 rows are data, the rest 3 rows are left blank. And in each 2-D array there are 250 characters</w:t>
      </w:r>
      <w:r w:rsidR="00AA648E" w:rsidRPr="000E120A">
        <w:rPr>
          <w:rFonts w:ascii="Times New Roman" w:hAnsi="Times New Roman" w:cs="Times New Roman"/>
          <w:color w:val="000000"/>
          <w:kern w:val="0"/>
        </w:rPr>
        <w:t xml:space="preserve"> </w:t>
      </w:r>
      <w:r w:rsidRPr="000E120A">
        <w:rPr>
          <w:rFonts w:ascii="Times New Roman" w:hAnsi="Times New Roman" w:cs="Times New Roman"/>
          <w:color w:val="000000"/>
          <w:kern w:val="0"/>
        </w:rPr>
        <w:t xml:space="preserve">(25*10) that consist of a spectrogram. </w:t>
      </w:r>
    </w:p>
    <w:p w14:paraId="4A1D2A08" w14:textId="77777777" w:rsidR="001701B6" w:rsidRPr="000E120A" w:rsidRDefault="001701B6" w:rsidP="001B3339">
      <w:pPr>
        <w:widowControl/>
        <w:tabs>
          <w:tab w:val="left" w:pos="1440"/>
          <w:tab w:val="left" w:pos="162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color w:val="000000"/>
          <w:kern w:val="0"/>
        </w:rPr>
        <w:t>2.probability model:</w:t>
      </w:r>
    </w:p>
    <w:p w14:paraId="5BE24BE6" w14:textId="1097DFBB" w:rsidR="001701B6" w:rsidRPr="000E120A" w:rsidRDefault="001701B6" w:rsidP="00E9707A">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b/>
          <w:bCs/>
          <w:color w:val="000000"/>
          <w:kern w:val="0"/>
        </w:rPr>
        <w:t>Random variable</w:t>
      </w:r>
      <w:r w:rsidR="00AA648E" w:rsidRPr="000E120A">
        <w:rPr>
          <w:rFonts w:ascii="Times New Roman" w:hAnsi="Times New Roman" w:cs="Times New Roman"/>
          <w:b/>
          <w:bCs/>
          <w:color w:val="000000"/>
          <w:kern w:val="0"/>
        </w:rPr>
        <w:t xml:space="preserve"> </w:t>
      </w:r>
      <w:r w:rsidRPr="000E120A">
        <w:rPr>
          <w:rFonts w:ascii="Times New Roman" w:hAnsi="Times New Roman" w:cs="Times New Roman"/>
          <w:b/>
          <w:bCs/>
          <w:color w:val="000000"/>
          <w:kern w:val="0"/>
        </w:rPr>
        <w:t>(binary variable)</w:t>
      </w:r>
      <w:r w:rsidRPr="000E120A">
        <w:rPr>
          <w:rFonts w:ascii="Times New Roman" w:hAnsi="Times New Roman" w:cs="Times New Roman"/>
          <w:color w:val="000000"/>
          <w:kern w:val="0"/>
        </w:rPr>
        <w:t>: amount: 250; domain: blank, “%”</w:t>
      </w:r>
    </w:p>
    <w:p w14:paraId="13868BFA" w14:textId="582EA5B4" w:rsidR="001701B6" w:rsidRPr="000E120A" w:rsidRDefault="001701B6" w:rsidP="00E9707A">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b/>
          <w:bCs/>
          <w:color w:val="000000"/>
          <w:kern w:val="0"/>
        </w:rPr>
        <w:t>Outcome</w:t>
      </w:r>
      <w:r w:rsidR="00AA648E" w:rsidRPr="000E120A">
        <w:rPr>
          <w:rFonts w:ascii="Times New Roman" w:hAnsi="Times New Roman" w:cs="Times New Roman"/>
          <w:b/>
          <w:bCs/>
          <w:color w:val="000000"/>
          <w:kern w:val="0"/>
        </w:rPr>
        <w:t xml:space="preserve"> </w:t>
      </w:r>
      <w:r w:rsidRPr="000E120A">
        <w:rPr>
          <w:rFonts w:ascii="Times New Roman" w:hAnsi="Times New Roman" w:cs="Times New Roman"/>
          <w:b/>
          <w:bCs/>
          <w:color w:val="000000"/>
          <w:kern w:val="0"/>
        </w:rPr>
        <w:t>(spectrogram)</w:t>
      </w:r>
      <w:r w:rsidRPr="000E120A">
        <w:rPr>
          <w:rFonts w:ascii="Times New Roman" w:hAnsi="Times New Roman" w:cs="Times New Roman"/>
          <w:color w:val="000000"/>
          <w:kern w:val="0"/>
        </w:rPr>
        <w:t xml:space="preserve">: complete specification of the state of the spectrogram. Specifically, all 250 random variables in spectrogram has a certain </w:t>
      </w:r>
      <w:proofErr w:type="gramStart"/>
      <w:r w:rsidRPr="000E120A">
        <w:rPr>
          <w:rFonts w:ascii="Times New Roman" w:hAnsi="Times New Roman" w:cs="Times New Roman"/>
          <w:color w:val="000000"/>
          <w:kern w:val="0"/>
        </w:rPr>
        <w:t>value(</w:t>
      </w:r>
      <w:proofErr w:type="gramEnd"/>
      <w:r w:rsidRPr="000E120A">
        <w:rPr>
          <w:rFonts w:ascii="Times New Roman" w:hAnsi="Times New Roman" w:cs="Times New Roman"/>
          <w:color w:val="000000"/>
          <w:kern w:val="0"/>
        </w:rPr>
        <w:t xml:space="preserve">blank or %). Outcome could belong to </w:t>
      </w:r>
      <w:proofErr w:type="gramStart"/>
      <w:r w:rsidRPr="000E120A">
        <w:rPr>
          <w:rFonts w:ascii="Times New Roman" w:hAnsi="Times New Roman" w:cs="Times New Roman"/>
          <w:color w:val="000000"/>
          <w:kern w:val="0"/>
        </w:rPr>
        <w:t>event(</w:t>
      </w:r>
      <w:proofErr w:type="gramEnd"/>
      <w:r w:rsidRPr="000E120A">
        <w:rPr>
          <w:rFonts w:ascii="Times New Roman" w:hAnsi="Times New Roman" w:cs="Times New Roman"/>
          <w:color w:val="000000"/>
          <w:kern w:val="0"/>
        </w:rPr>
        <w:t>class) “yes” or “no”.</w:t>
      </w:r>
    </w:p>
    <w:p w14:paraId="2BB4ABFF" w14:textId="2D6ECDA5" w:rsidR="001701B6" w:rsidRPr="000E120A" w:rsidRDefault="001701B6" w:rsidP="001673EB">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b/>
          <w:bCs/>
          <w:color w:val="000000"/>
          <w:kern w:val="0"/>
        </w:rPr>
        <w:t>Event</w:t>
      </w:r>
      <w:r w:rsidR="00AA648E" w:rsidRPr="000E120A">
        <w:rPr>
          <w:rFonts w:ascii="Times New Roman" w:hAnsi="Times New Roman" w:cs="Times New Roman"/>
          <w:b/>
          <w:bCs/>
          <w:color w:val="000000"/>
          <w:kern w:val="0"/>
        </w:rPr>
        <w:t xml:space="preserve"> </w:t>
      </w:r>
      <w:r w:rsidRPr="000E120A">
        <w:rPr>
          <w:rFonts w:ascii="Times New Roman" w:hAnsi="Times New Roman" w:cs="Times New Roman"/>
          <w:b/>
          <w:bCs/>
          <w:color w:val="000000"/>
          <w:kern w:val="0"/>
        </w:rPr>
        <w:t>(class)</w:t>
      </w:r>
      <w:r w:rsidRPr="000E120A">
        <w:rPr>
          <w:rFonts w:ascii="Times New Roman" w:hAnsi="Times New Roman" w:cs="Times New Roman"/>
          <w:color w:val="000000"/>
          <w:kern w:val="0"/>
        </w:rPr>
        <w:t xml:space="preserve">: yes and no. </w:t>
      </w:r>
    </w:p>
    <w:p w14:paraId="4D3715A0" w14:textId="77777777" w:rsidR="001701B6" w:rsidRPr="000E120A" w:rsidRDefault="001701B6" w:rsidP="008654FC">
      <w:pPr>
        <w:widowControl/>
        <w:tabs>
          <w:tab w:val="left" w:pos="1440"/>
          <w:tab w:val="left" w:pos="162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color w:val="000000"/>
          <w:kern w:val="0"/>
        </w:rPr>
        <w:t xml:space="preserve">3.According to my probability model, now I need a method to predict whether </w:t>
      </w:r>
      <w:proofErr w:type="gramStart"/>
      <w:r w:rsidRPr="000E120A">
        <w:rPr>
          <w:rFonts w:ascii="Times New Roman" w:hAnsi="Times New Roman" w:cs="Times New Roman"/>
          <w:color w:val="000000"/>
          <w:kern w:val="0"/>
        </w:rPr>
        <w:t>a</w:t>
      </w:r>
      <w:proofErr w:type="gramEnd"/>
      <w:r w:rsidRPr="000E120A">
        <w:rPr>
          <w:rFonts w:ascii="Times New Roman" w:hAnsi="Times New Roman" w:cs="Times New Roman"/>
          <w:color w:val="000000"/>
          <w:kern w:val="0"/>
        </w:rPr>
        <w:t xml:space="preserve"> outcome belongs to “yes” or “no” by analyzing the training data. Specifically, </w:t>
      </w:r>
      <w:r w:rsidRPr="000E120A">
        <w:rPr>
          <w:rFonts w:ascii="Times New Roman" w:hAnsi="Times New Roman" w:cs="Times New Roman"/>
          <w:b/>
          <w:bCs/>
          <w:color w:val="000000"/>
          <w:kern w:val="0"/>
        </w:rPr>
        <w:t>posteriori</w:t>
      </w:r>
      <w:r w:rsidRPr="000E120A">
        <w:rPr>
          <w:rFonts w:ascii="Times New Roman" w:hAnsi="Times New Roman" w:cs="Times New Roman"/>
          <w:color w:val="000000"/>
          <w:kern w:val="0"/>
        </w:rPr>
        <w:t xml:space="preserve"> </w:t>
      </w:r>
      <w:proofErr w:type="gramStart"/>
      <w:r w:rsidRPr="000E120A">
        <w:rPr>
          <w:rFonts w:ascii="Times New Roman" w:hAnsi="Times New Roman" w:cs="Times New Roman"/>
          <w:color w:val="000000"/>
          <w:kern w:val="0"/>
        </w:rPr>
        <w:t>P(</w:t>
      </w:r>
      <w:proofErr w:type="gramEnd"/>
      <w:r w:rsidRPr="000E120A">
        <w:rPr>
          <w:rFonts w:ascii="Times New Roman" w:hAnsi="Times New Roman" w:cs="Times New Roman"/>
          <w:color w:val="000000"/>
          <w:kern w:val="0"/>
        </w:rPr>
        <w:t xml:space="preserve">class | character) is necessary(MAP: assign a spectrogram to the class with the highest posterior); thus, we are supposed to calculate the </w:t>
      </w:r>
      <w:r w:rsidRPr="000E120A">
        <w:rPr>
          <w:rFonts w:ascii="Times New Roman" w:hAnsi="Times New Roman" w:cs="Times New Roman"/>
          <w:b/>
          <w:bCs/>
          <w:color w:val="000000"/>
          <w:kern w:val="0"/>
        </w:rPr>
        <w:t>prior</w:t>
      </w:r>
      <w:r w:rsidRPr="000E120A">
        <w:rPr>
          <w:rFonts w:ascii="Times New Roman" w:hAnsi="Times New Roman" w:cs="Times New Roman"/>
          <w:color w:val="000000"/>
          <w:kern w:val="0"/>
        </w:rPr>
        <w:t xml:space="preserve"> P(class) and </w:t>
      </w:r>
      <w:r w:rsidRPr="000E120A">
        <w:rPr>
          <w:rFonts w:ascii="Times New Roman" w:hAnsi="Times New Roman" w:cs="Times New Roman"/>
          <w:b/>
          <w:bCs/>
          <w:color w:val="000000"/>
          <w:kern w:val="0"/>
        </w:rPr>
        <w:t>likelihood</w:t>
      </w:r>
      <w:r w:rsidRPr="000E120A">
        <w:rPr>
          <w:rFonts w:ascii="Times New Roman" w:hAnsi="Times New Roman" w:cs="Times New Roman"/>
          <w:color w:val="000000"/>
          <w:kern w:val="0"/>
        </w:rPr>
        <w:t xml:space="preserve"> P (character | class). I build the function named </w:t>
      </w:r>
      <w:proofErr w:type="gramStart"/>
      <w:r w:rsidRPr="000E120A">
        <w:rPr>
          <w:rFonts w:ascii="Times New Roman" w:hAnsi="Times New Roman" w:cs="Times New Roman"/>
          <w:b/>
          <w:bCs/>
          <w:color w:val="000000"/>
          <w:kern w:val="0"/>
        </w:rPr>
        <w:t>likelihood(</w:t>
      </w:r>
      <w:proofErr w:type="gramEnd"/>
      <w:r w:rsidRPr="000E120A">
        <w:rPr>
          <w:rFonts w:ascii="Times New Roman" w:hAnsi="Times New Roman" w:cs="Times New Roman"/>
          <w:b/>
          <w:bCs/>
          <w:color w:val="000000"/>
          <w:kern w:val="0"/>
        </w:rPr>
        <w:t>data)</w:t>
      </w:r>
      <w:r w:rsidRPr="000E120A">
        <w:rPr>
          <w:rFonts w:ascii="Times New Roman" w:hAnsi="Times New Roman" w:cs="Times New Roman"/>
          <w:color w:val="000000"/>
          <w:kern w:val="0"/>
        </w:rPr>
        <w:t xml:space="preserve"> to do so. It calculates the likelihood </w:t>
      </w:r>
      <w:proofErr w:type="gramStart"/>
      <w:r w:rsidRPr="000E120A">
        <w:rPr>
          <w:rFonts w:ascii="Times New Roman" w:hAnsi="Times New Roman" w:cs="Times New Roman"/>
          <w:color w:val="000000"/>
          <w:kern w:val="0"/>
        </w:rPr>
        <w:t>P(</w:t>
      </w:r>
      <w:proofErr w:type="gramEnd"/>
      <w:r w:rsidRPr="000E120A">
        <w:rPr>
          <w:rFonts w:ascii="Times New Roman" w:hAnsi="Times New Roman" w:cs="Times New Roman"/>
          <w:color w:val="000000"/>
          <w:kern w:val="0"/>
        </w:rPr>
        <w:t>character | class) by estimating it as the proportion of the training data from that class. (</w:t>
      </w:r>
      <w:proofErr w:type="gramStart"/>
      <w:r w:rsidRPr="000E120A">
        <w:rPr>
          <w:rFonts w:ascii="Times New Roman" w:hAnsi="Times New Roman" w:cs="Times New Roman"/>
          <w:color w:val="000000"/>
          <w:kern w:val="0"/>
        </w:rPr>
        <w:t>simply</w:t>
      </w:r>
      <w:proofErr w:type="gramEnd"/>
      <w:r w:rsidRPr="000E120A">
        <w:rPr>
          <w:rFonts w:ascii="Times New Roman" w:hAnsi="Times New Roman" w:cs="Times New Roman"/>
          <w:color w:val="000000"/>
          <w:kern w:val="0"/>
        </w:rPr>
        <w:t xml:space="preserve"> get the sum of each random variable, and divide it by amount of spectrogram to get likelihood). Furthermore, in this function, I use the Laplace smooth to avoid probability 0(arithmetic exception) for log-likelihood and increase the classification accuracy. After experimenting all kinds of k </w:t>
      </w:r>
      <w:proofErr w:type="gramStart"/>
      <w:r w:rsidRPr="000E120A">
        <w:rPr>
          <w:rFonts w:ascii="Times New Roman" w:hAnsi="Times New Roman" w:cs="Times New Roman"/>
          <w:color w:val="000000"/>
          <w:kern w:val="0"/>
        </w:rPr>
        <w:t>value(</w:t>
      </w:r>
      <w:proofErr w:type="gramEnd"/>
      <w:r w:rsidRPr="000E120A">
        <w:rPr>
          <w:rFonts w:ascii="Times New Roman" w:hAnsi="Times New Roman" w:cs="Times New Roman"/>
          <w:color w:val="000000"/>
          <w:kern w:val="0"/>
        </w:rPr>
        <w:t xml:space="preserve">0.1 - 10), I choose k = 7.6; and V should be 2(the number of possible values each character can take on is 2). Prior of those two </w:t>
      </w:r>
      <w:proofErr w:type="gramStart"/>
      <w:r w:rsidRPr="000E120A">
        <w:rPr>
          <w:rFonts w:ascii="Times New Roman" w:hAnsi="Times New Roman" w:cs="Times New Roman"/>
          <w:color w:val="000000"/>
          <w:kern w:val="0"/>
        </w:rPr>
        <w:t>class</w:t>
      </w:r>
      <w:proofErr w:type="gramEnd"/>
      <w:r w:rsidRPr="000E120A">
        <w:rPr>
          <w:rFonts w:ascii="Times New Roman" w:hAnsi="Times New Roman" w:cs="Times New Roman"/>
          <w:color w:val="000000"/>
          <w:kern w:val="0"/>
        </w:rPr>
        <w:t xml:space="preserve"> is even simpler: divide the amount of spectrogram in each class by the total amount of spectrogram in those two class.   </w:t>
      </w:r>
    </w:p>
    <w:p w14:paraId="5545799C" w14:textId="77777777" w:rsidR="001701B6" w:rsidRPr="000E120A" w:rsidRDefault="001701B6" w:rsidP="009D722E">
      <w:pPr>
        <w:widowControl/>
        <w:tabs>
          <w:tab w:val="left" w:pos="1080"/>
          <w:tab w:val="left" w:pos="126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b/>
          <w:color w:val="000000"/>
          <w:kern w:val="0"/>
        </w:rPr>
        <w:t>Testing</w:t>
      </w:r>
      <w:r w:rsidRPr="000E120A">
        <w:rPr>
          <w:rFonts w:ascii="Times New Roman" w:hAnsi="Times New Roman" w:cs="Times New Roman"/>
          <w:color w:val="000000"/>
          <w:kern w:val="0"/>
        </w:rPr>
        <w:t xml:space="preserve">: I build </w:t>
      </w:r>
      <w:proofErr w:type="spellStart"/>
      <w:r w:rsidRPr="000E120A">
        <w:rPr>
          <w:rFonts w:ascii="Times New Roman" w:hAnsi="Times New Roman" w:cs="Times New Roman"/>
          <w:b/>
          <w:bCs/>
          <w:color w:val="000000"/>
          <w:kern w:val="0"/>
        </w:rPr>
        <w:t>naive_baes_</w:t>
      </w:r>
      <w:proofErr w:type="gramStart"/>
      <w:r w:rsidRPr="000E120A">
        <w:rPr>
          <w:rFonts w:ascii="Times New Roman" w:hAnsi="Times New Roman" w:cs="Times New Roman"/>
          <w:b/>
          <w:bCs/>
          <w:color w:val="000000"/>
          <w:kern w:val="0"/>
        </w:rPr>
        <w:t>classifier</w:t>
      </w:r>
      <w:proofErr w:type="spellEnd"/>
      <w:r w:rsidRPr="000E120A">
        <w:rPr>
          <w:rFonts w:ascii="Times New Roman" w:hAnsi="Times New Roman" w:cs="Times New Roman"/>
          <w:b/>
          <w:bCs/>
          <w:color w:val="000000"/>
          <w:kern w:val="0"/>
        </w:rPr>
        <w:t>(</w:t>
      </w:r>
      <w:proofErr w:type="spellStart"/>
      <w:proofErr w:type="gramEnd"/>
      <w:r w:rsidRPr="000E120A">
        <w:rPr>
          <w:rFonts w:ascii="Times New Roman" w:hAnsi="Times New Roman" w:cs="Times New Roman"/>
          <w:b/>
          <w:bCs/>
          <w:color w:val="000000"/>
          <w:kern w:val="0"/>
        </w:rPr>
        <w:t>yes_test</w:t>
      </w:r>
      <w:proofErr w:type="spellEnd"/>
      <w:r w:rsidRPr="000E120A">
        <w:rPr>
          <w:rFonts w:ascii="Times New Roman" w:hAnsi="Times New Roman" w:cs="Times New Roman"/>
          <w:b/>
          <w:bCs/>
          <w:color w:val="000000"/>
          <w:kern w:val="0"/>
        </w:rPr>
        <w:t xml:space="preserve">, </w:t>
      </w:r>
      <w:proofErr w:type="spellStart"/>
      <w:r w:rsidRPr="000E120A">
        <w:rPr>
          <w:rFonts w:ascii="Times New Roman" w:hAnsi="Times New Roman" w:cs="Times New Roman"/>
          <w:b/>
          <w:bCs/>
          <w:color w:val="000000"/>
          <w:kern w:val="0"/>
        </w:rPr>
        <w:t>no_test</w:t>
      </w:r>
      <w:proofErr w:type="spellEnd"/>
      <w:r w:rsidRPr="000E120A">
        <w:rPr>
          <w:rFonts w:ascii="Times New Roman" w:hAnsi="Times New Roman" w:cs="Times New Roman"/>
          <w:b/>
          <w:bCs/>
          <w:color w:val="000000"/>
          <w:kern w:val="0"/>
        </w:rPr>
        <w:t>)</w:t>
      </w:r>
      <w:r w:rsidRPr="000E120A">
        <w:rPr>
          <w:rFonts w:ascii="Times New Roman" w:hAnsi="Times New Roman" w:cs="Times New Roman"/>
          <w:color w:val="000000"/>
          <w:kern w:val="0"/>
        </w:rPr>
        <w:t xml:space="preserve"> function to classify yes and no spectrogram. In this function, it loads the test data first; then traverse the 3-D array built by </w:t>
      </w:r>
      <w:proofErr w:type="spellStart"/>
      <w:r w:rsidRPr="000E120A">
        <w:rPr>
          <w:rFonts w:ascii="Times New Roman" w:hAnsi="Times New Roman" w:cs="Times New Roman"/>
          <w:color w:val="000000"/>
          <w:kern w:val="0"/>
        </w:rPr>
        <w:t>get_</w:t>
      </w:r>
      <w:proofErr w:type="gramStart"/>
      <w:r w:rsidRPr="000E120A">
        <w:rPr>
          <w:rFonts w:ascii="Times New Roman" w:hAnsi="Times New Roman" w:cs="Times New Roman"/>
          <w:color w:val="000000"/>
          <w:kern w:val="0"/>
        </w:rPr>
        <w:t>data</w:t>
      </w:r>
      <w:proofErr w:type="spellEnd"/>
      <w:r w:rsidRPr="000E120A">
        <w:rPr>
          <w:rFonts w:ascii="Times New Roman" w:hAnsi="Times New Roman" w:cs="Times New Roman"/>
          <w:color w:val="000000"/>
          <w:kern w:val="0"/>
        </w:rPr>
        <w:t>(</w:t>
      </w:r>
      <w:proofErr w:type="gramEnd"/>
      <w:r w:rsidRPr="000E120A">
        <w:rPr>
          <w:rFonts w:ascii="Times New Roman" w:hAnsi="Times New Roman" w:cs="Times New Roman"/>
          <w:color w:val="000000"/>
          <w:kern w:val="0"/>
        </w:rPr>
        <w:t xml:space="preserve">) function. By comparing the value of </w:t>
      </w:r>
      <w:proofErr w:type="gramStart"/>
      <w:r w:rsidRPr="000E120A">
        <w:rPr>
          <w:rFonts w:ascii="Times New Roman" w:hAnsi="Times New Roman" w:cs="Times New Roman"/>
          <w:color w:val="000000"/>
          <w:kern w:val="0"/>
        </w:rPr>
        <w:t>P(</w:t>
      </w:r>
      <w:proofErr w:type="gramEnd"/>
      <w:r w:rsidRPr="000E120A">
        <w:rPr>
          <w:rFonts w:ascii="Times New Roman" w:hAnsi="Times New Roman" w:cs="Times New Roman"/>
          <w:color w:val="000000"/>
          <w:kern w:val="0"/>
        </w:rPr>
        <w:t xml:space="preserve">yes | character) with P(no | character), it classifies the spectrograms in file “no_test.txt” and “yes_test.txt” into corresponding class. The accuracy of classification and confusion matrix are listed below:   </w:t>
      </w:r>
    </w:p>
    <w:p w14:paraId="65573162" w14:textId="77777777" w:rsidR="001701B6" w:rsidRPr="000E120A" w:rsidRDefault="001701B6" w:rsidP="005F332C">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b/>
          <w:color w:val="000000"/>
          <w:kern w:val="0"/>
        </w:rPr>
        <w:t>Accuracy</w:t>
      </w:r>
      <w:r w:rsidRPr="000E120A">
        <w:rPr>
          <w:rFonts w:ascii="Times New Roman" w:hAnsi="Times New Roman" w:cs="Times New Roman"/>
          <w:color w:val="000000"/>
          <w:kern w:val="0"/>
        </w:rPr>
        <w:t xml:space="preserve">: </w:t>
      </w:r>
      <w:proofErr w:type="spellStart"/>
      <w:r w:rsidRPr="000E120A">
        <w:rPr>
          <w:rFonts w:ascii="Times New Roman" w:hAnsi="Times New Roman" w:cs="Times New Roman"/>
          <w:color w:val="000000"/>
          <w:kern w:val="0"/>
        </w:rPr>
        <w:t>yes_test</w:t>
      </w:r>
      <w:proofErr w:type="spellEnd"/>
      <w:r w:rsidRPr="000E120A">
        <w:rPr>
          <w:rFonts w:ascii="Times New Roman" w:hAnsi="Times New Roman" w:cs="Times New Roman"/>
          <w:color w:val="000000"/>
          <w:kern w:val="0"/>
        </w:rPr>
        <w:t xml:space="preserve">: 98%(49/50); </w:t>
      </w:r>
      <w:proofErr w:type="spellStart"/>
      <w:r w:rsidRPr="000E120A">
        <w:rPr>
          <w:rFonts w:ascii="Times New Roman" w:hAnsi="Times New Roman" w:cs="Times New Roman"/>
          <w:color w:val="000000"/>
          <w:kern w:val="0"/>
        </w:rPr>
        <w:t>no_test</w:t>
      </w:r>
      <w:proofErr w:type="spellEnd"/>
      <w:r w:rsidRPr="000E120A">
        <w:rPr>
          <w:rFonts w:ascii="Times New Roman" w:hAnsi="Times New Roman" w:cs="Times New Roman"/>
          <w:color w:val="000000"/>
          <w:kern w:val="0"/>
        </w:rPr>
        <w:t>: 96%(48/50)</w:t>
      </w:r>
    </w:p>
    <w:p w14:paraId="5D0E6307" w14:textId="4C05FD26" w:rsidR="001701B6" w:rsidRPr="000E120A" w:rsidRDefault="001701B6" w:rsidP="00764B9F">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r w:rsidRPr="000E120A">
        <w:rPr>
          <w:rFonts w:ascii="Times New Roman" w:hAnsi="Times New Roman" w:cs="Times New Roman"/>
          <w:b/>
          <w:color w:val="000000"/>
          <w:kern w:val="0"/>
        </w:rPr>
        <w:t>Confusion matrix</w:t>
      </w:r>
      <w:r w:rsidRPr="000E120A">
        <w:rPr>
          <w:rFonts w:ascii="Times New Roman" w:hAnsi="Times New Roman" w:cs="Times New Roman"/>
          <w:color w:val="000000"/>
          <w:kern w:val="0"/>
        </w:rPr>
        <w:t>:(horizontal direction: actual class; vertic</w:t>
      </w:r>
      <w:r w:rsidR="002F235D" w:rsidRPr="000E120A">
        <w:rPr>
          <w:rFonts w:ascii="Times New Roman" w:hAnsi="Times New Roman" w:cs="Times New Roman"/>
          <w:color w:val="000000"/>
          <w:kern w:val="0"/>
        </w:rPr>
        <w:t xml:space="preserve">al direction: predicted class) </w:t>
      </w:r>
    </w:p>
    <w:p w14:paraId="0BF9E900" w14:textId="32ECE8EF" w:rsidR="001701B6" w:rsidRDefault="008938E2" w:rsidP="001701B6">
      <w:pPr>
        <w:widowControl/>
        <w:autoSpaceDE w:val="0"/>
        <w:autoSpaceDN w:val="0"/>
        <w:adjustRightInd w:val="0"/>
        <w:spacing w:after="80" w:line="360" w:lineRule="auto"/>
        <w:jc w:val="left"/>
        <w:rPr>
          <w:rFonts w:ascii="Courier New" w:hAnsi="Courier New" w:cs="Courier New"/>
          <w:color w:val="000000"/>
          <w:kern w:val="0"/>
        </w:rPr>
      </w:pPr>
      <w:r>
        <w:rPr>
          <w:rFonts w:ascii="Courier New" w:hAnsi="Courier New" w:cs="Courier New"/>
          <w:noProof/>
          <w:color w:val="000000"/>
          <w:kern w:val="0"/>
        </w:rPr>
        <w:drawing>
          <wp:inline distT="0" distB="0" distL="0" distR="0" wp14:anchorId="338FCC5E" wp14:editId="379D91BE">
            <wp:extent cx="4091305" cy="251841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1305" cy="2518410"/>
                    </a:xfrm>
                    <a:prstGeom prst="rect">
                      <a:avLst/>
                    </a:prstGeom>
                    <a:noFill/>
                    <a:ln>
                      <a:noFill/>
                    </a:ln>
                  </pic:spPr>
                </pic:pic>
              </a:graphicData>
            </a:graphic>
          </wp:inline>
        </w:drawing>
      </w:r>
    </w:p>
    <w:p w14:paraId="5D6E9330" w14:textId="77777777" w:rsidR="001701B6" w:rsidRDefault="001701B6" w:rsidP="001701B6">
      <w:pPr>
        <w:widowControl/>
        <w:autoSpaceDE w:val="0"/>
        <w:autoSpaceDN w:val="0"/>
        <w:adjustRightInd w:val="0"/>
        <w:spacing w:after="80" w:line="360" w:lineRule="auto"/>
        <w:jc w:val="left"/>
        <w:rPr>
          <w:rFonts w:ascii="Courier New" w:hAnsi="Courier New" w:cs="Courier New"/>
          <w:color w:val="000000"/>
          <w:kern w:val="0"/>
        </w:rPr>
      </w:pPr>
    </w:p>
    <w:p w14:paraId="0047121D" w14:textId="77777777" w:rsidR="001904C4" w:rsidRDefault="001904C4" w:rsidP="001701B6">
      <w:pPr>
        <w:widowControl/>
        <w:autoSpaceDE w:val="0"/>
        <w:autoSpaceDN w:val="0"/>
        <w:adjustRightInd w:val="0"/>
        <w:spacing w:after="80" w:line="360" w:lineRule="auto"/>
        <w:jc w:val="left"/>
        <w:rPr>
          <w:rFonts w:ascii="Courier New" w:hAnsi="Courier New" w:cs="Courier New"/>
          <w:color w:val="000000"/>
          <w:kern w:val="0"/>
        </w:rPr>
      </w:pPr>
    </w:p>
    <w:p w14:paraId="418E9F9A" w14:textId="77777777" w:rsidR="001904C4" w:rsidRDefault="001904C4" w:rsidP="001701B6">
      <w:pPr>
        <w:widowControl/>
        <w:autoSpaceDE w:val="0"/>
        <w:autoSpaceDN w:val="0"/>
        <w:adjustRightInd w:val="0"/>
        <w:spacing w:after="80" w:line="360" w:lineRule="auto"/>
        <w:jc w:val="left"/>
        <w:rPr>
          <w:rFonts w:ascii="Courier New" w:hAnsi="Courier New" w:cs="Courier New"/>
          <w:color w:val="000000"/>
          <w:kern w:val="0"/>
        </w:rPr>
      </w:pPr>
    </w:p>
    <w:p w14:paraId="178DB236" w14:textId="77777777" w:rsidR="001904C4" w:rsidRDefault="001904C4" w:rsidP="001701B6">
      <w:pPr>
        <w:widowControl/>
        <w:autoSpaceDE w:val="0"/>
        <w:autoSpaceDN w:val="0"/>
        <w:adjustRightInd w:val="0"/>
        <w:spacing w:after="80" w:line="360" w:lineRule="auto"/>
        <w:jc w:val="left"/>
        <w:rPr>
          <w:rFonts w:ascii="Courier New" w:hAnsi="Courier New" w:cs="Courier New"/>
          <w:color w:val="000000"/>
          <w:kern w:val="0"/>
        </w:rPr>
      </w:pPr>
    </w:p>
    <w:p w14:paraId="43359907" w14:textId="77777777" w:rsidR="001904C4" w:rsidRDefault="001904C4" w:rsidP="001701B6">
      <w:pPr>
        <w:widowControl/>
        <w:autoSpaceDE w:val="0"/>
        <w:autoSpaceDN w:val="0"/>
        <w:adjustRightInd w:val="0"/>
        <w:spacing w:after="80" w:line="360" w:lineRule="auto"/>
        <w:jc w:val="left"/>
        <w:rPr>
          <w:rFonts w:ascii="Courier New" w:hAnsi="Courier New" w:cs="Courier New"/>
          <w:color w:val="000000"/>
          <w:kern w:val="0"/>
        </w:rPr>
      </w:pPr>
    </w:p>
    <w:p w14:paraId="7A3C76BC" w14:textId="77777777" w:rsidR="001904C4" w:rsidRDefault="001904C4" w:rsidP="001701B6">
      <w:pPr>
        <w:widowControl/>
        <w:autoSpaceDE w:val="0"/>
        <w:autoSpaceDN w:val="0"/>
        <w:adjustRightInd w:val="0"/>
        <w:spacing w:after="80" w:line="360" w:lineRule="auto"/>
        <w:jc w:val="left"/>
        <w:rPr>
          <w:rFonts w:ascii="Courier New" w:hAnsi="Courier New" w:cs="Courier New"/>
          <w:color w:val="000000"/>
          <w:kern w:val="0"/>
        </w:rPr>
      </w:pPr>
    </w:p>
    <w:p w14:paraId="770AC804" w14:textId="77777777" w:rsidR="001904C4" w:rsidRDefault="001904C4" w:rsidP="001701B6">
      <w:pPr>
        <w:widowControl/>
        <w:autoSpaceDE w:val="0"/>
        <w:autoSpaceDN w:val="0"/>
        <w:adjustRightInd w:val="0"/>
        <w:spacing w:after="80" w:line="360" w:lineRule="auto"/>
        <w:jc w:val="left"/>
        <w:rPr>
          <w:rFonts w:ascii="Courier New Bold" w:hAnsi="Courier New Bold" w:cs="Courier New Bold"/>
          <w:b/>
          <w:bCs/>
          <w:color w:val="000000"/>
          <w:kern w:val="0"/>
        </w:rPr>
      </w:pPr>
    </w:p>
    <w:p w14:paraId="761170C6" w14:textId="77777777" w:rsidR="001701B6" w:rsidRPr="006E3310" w:rsidRDefault="001701B6" w:rsidP="00650C07">
      <w:pPr>
        <w:widowControl/>
        <w:tabs>
          <w:tab w:val="left" w:pos="720"/>
          <w:tab w:val="left" w:pos="900"/>
        </w:tabs>
        <w:autoSpaceDE w:val="0"/>
        <w:autoSpaceDN w:val="0"/>
        <w:adjustRightInd w:val="0"/>
        <w:spacing w:after="80" w:line="360" w:lineRule="auto"/>
        <w:jc w:val="left"/>
        <w:rPr>
          <w:rFonts w:ascii="Times New Roman" w:hAnsi="Times New Roman" w:cs="Times New Roman"/>
          <w:b/>
          <w:bCs/>
          <w:color w:val="000000"/>
          <w:kern w:val="0"/>
        </w:rPr>
      </w:pPr>
      <w:r w:rsidRPr="006E3310">
        <w:rPr>
          <w:rFonts w:ascii="Times New Roman" w:hAnsi="Times New Roman" w:cs="Times New Roman"/>
          <w:b/>
          <w:bCs/>
          <w:color w:val="000000"/>
          <w:kern w:val="0"/>
        </w:rPr>
        <w:t>Part 2.2(my implementation is very similar to part2.1):</w:t>
      </w:r>
    </w:p>
    <w:p w14:paraId="1620620E" w14:textId="77777777" w:rsidR="001701B6" w:rsidRPr="006E3310" w:rsidRDefault="001701B6" w:rsidP="00650C07">
      <w:pPr>
        <w:widowControl/>
        <w:tabs>
          <w:tab w:val="left" w:pos="1080"/>
          <w:tab w:val="left" w:pos="1260"/>
        </w:tabs>
        <w:autoSpaceDE w:val="0"/>
        <w:autoSpaceDN w:val="0"/>
        <w:adjustRightInd w:val="0"/>
        <w:spacing w:after="80" w:line="360" w:lineRule="auto"/>
        <w:jc w:val="left"/>
        <w:rPr>
          <w:rFonts w:ascii="Times New Roman" w:hAnsi="Times New Roman" w:cs="Times New Roman"/>
          <w:color w:val="000000"/>
          <w:kern w:val="0"/>
        </w:rPr>
      </w:pPr>
      <w:r w:rsidRPr="006E3310">
        <w:rPr>
          <w:rFonts w:ascii="Times New Roman" w:hAnsi="Times New Roman" w:cs="Times New Roman"/>
          <w:color w:val="000000"/>
          <w:kern w:val="0"/>
        </w:rPr>
        <w:t xml:space="preserve">Model: </w:t>
      </w:r>
    </w:p>
    <w:p w14:paraId="735E6BF4" w14:textId="77777777" w:rsidR="001701B6" w:rsidRPr="006E3310" w:rsidRDefault="001701B6" w:rsidP="00650C07">
      <w:pPr>
        <w:widowControl/>
        <w:tabs>
          <w:tab w:val="left" w:pos="1440"/>
          <w:tab w:val="left" w:pos="1620"/>
        </w:tabs>
        <w:autoSpaceDE w:val="0"/>
        <w:autoSpaceDN w:val="0"/>
        <w:adjustRightInd w:val="0"/>
        <w:spacing w:after="80" w:line="360" w:lineRule="auto"/>
        <w:jc w:val="left"/>
        <w:rPr>
          <w:rFonts w:ascii="Times New Roman" w:hAnsi="Times New Roman" w:cs="Times New Roman"/>
          <w:color w:val="000000"/>
          <w:kern w:val="0"/>
        </w:rPr>
      </w:pPr>
      <w:r w:rsidRPr="006E3310">
        <w:rPr>
          <w:rFonts w:ascii="Times New Roman" w:hAnsi="Times New Roman" w:cs="Times New Roman"/>
          <w:color w:val="000000"/>
          <w:kern w:val="0"/>
        </w:rPr>
        <w:t xml:space="preserve">1.load training and test files: I use the function named </w:t>
      </w:r>
      <w:r w:rsidRPr="006E3310">
        <w:rPr>
          <w:rFonts w:ascii="Times New Roman" w:hAnsi="Times New Roman" w:cs="Times New Roman"/>
          <w:b/>
          <w:bCs/>
          <w:color w:val="000000"/>
          <w:kern w:val="0"/>
        </w:rPr>
        <w:t>get_data_2(filename)</w:t>
      </w:r>
      <w:r w:rsidRPr="006E3310">
        <w:rPr>
          <w:rFonts w:ascii="Times New Roman" w:hAnsi="Times New Roman" w:cs="Times New Roman"/>
          <w:color w:val="000000"/>
          <w:kern w:val="0"/>
        </w:rPr>
        <w:t xml:space="preserve"> to load data from two input files: training_data.txt and testing_data.txt; this function reads each file by regarding ‘%’ as ‘0’ and ‘ ’(blank) as ‘1’. My implementation still is to build a 3-D array which stores certain amounts of 2-D array; each 2-D array is regarded as a </w:t>
      </w:r>
      <w:proofErr w:type="spellStart"/>
      <w:r w:rsidRPr="006E3310">
        <w:rPr>
          <w:rFonts w:ascii="Times New Roman" w:hAnsi="Times New Roman" w:cs="Times New Roman"/>
          <w:b/>
          <w:bCs/>
          <w:color w:val="000000"/>
          <w:kern w:val="0"/>
        </w:rPr>
        <w:t>banalized</w:t>
      </w:r>
      <w:proofErr w:type="spellEnd"/>
      <w:r w:rsidRPr="006E3310">
        <w:rPr>
          <w:rFonts w:ascii="Times New Roman" w:hAnsi="Times New Roman" w:cs="Times New Roman"/>
          <w:b/>
          <w:bCs/>
          <w:color w:val="000000"/>
          <w:kern w:val="0"/>
        </w:rPr>
        <w:t xml:space="preserve"> </w:t>
      </w:r>
      <w:proofErr w:type="gramStart"/>
      <w:r w:rsidRPr="006E3310">
        <w:rPr>
          <w:rFonts w:ascii="Times New Roman" w:hAnsi="Times New Roman" w:cs="Times New Roman"/>
          <w:b/>
          <w:bCs/>
          <w:color w:val="000000"/>
          <w:kern w:val="0"/>
        </w:rPr>
        <w:t>MFCC(</w:t>
      </w:r>
      <w:proofErr w:type="gramEnd"/>
      <w:r w:rsidRPr="006E3310">
        <w:rPr>
          <w:rFonts w:ascii="Times New Roman" w:hAnsi="Times New Roman" w:cs="Times New Roman"/>
          <w:b/>
          <w:bCs/>
          <w:color w:val="000000"/>
          <w:kern w:val="0"/>
        </w:rPr>
        <w:t>spectrogram)</w:t>
      </w:r>
      <w:r w:rsidRPr="006E3310">
        <w:rPr>
          <w:rFonts w:ascii="Times New Roman" w:hAnsi="Times New Roman" w:cs="Times New Roman"/>
          <w:color w:val="000000"/>
          <w:kern w:val="0"/>
        </w:rPr>
        <w:t xml:space="preserve"> and it has 33 rows that first 30 rows are data, the rest 3 rows are left blank. And in each 2-D array there are 390 </w:t>
      </w:r>
      <w:proofErr w:type="gramStart"/>
      <w:r w:rsidRPr="006E3310">
        <w:rPr>
          <w:rFonts w:ascii="Times New Roman" w:hAnsi="Times New Roman" w:cs="Times New Roman"/>
          <w:color w:val="000000"/>
          <w:kern w:val="0"/>
        </w:rPr>
        <w:t>characters(</w:t>
      </w:r>
      <w:proofErr w:type="gramEnd"/>
      <w:r w:rsidRPr="006E3310">
        <w:rPr>
          <w:rFonts w:ascii="Times New Roman" w:hAnsi="Times New Roman" w:cs="Times New Roman"/>
          <w:color w:val="000000"/>
          <w:kern w:val="0"/>
        </w:rPr>
        <w:t xml:space="preserve">30*13) that consist of a spectrogram. Furthermore, each spectrogram corresponds to a label that belongs to class audio digit 1-5. In order to prepare the training and testing, I build the function named </w:t>
      </w:r>
      <w:r w:rsidRPr="006E3310">
        <w:rPr>
          <w:rFonts w:ascii="Times New Roman" w:hAnsi="Times New Roman" w:cs="Times New Roman"/>
          <w:b/>
          <w:bCs/>
          <w:color w:val="000000"/>
          <w:kern w:val="0"/>
        </w:rPr>
        <w:t>get_label_2(filename)</w:t>
      </w:r>
      <w:r w:rsidRPr="006E3310">
        <w:rPr>
          <w:rFonts w:ascii="Times New Roman" w:hAnsi="Times New Roman" w:cs="Times New Roman"/>
          <w:color w:val="000000"/>
          <w:kern w:val="0"/>
        </w:rPr>
        <w:t xml:space="preserve">; it reads the input </w:t>
      </w:r>
      <w:proofErr w:type="gramStart"/>
      <w:r w:rsidRPr="006E3310">
        <w:rPr>
          <w:rFonts w:ascii="Times New Roman" w:hAnsi="Times New Roman" w:cs="Times New Roman"/>
          <w:color w:val="000000"/>
          <w:kern w:val="0"/>
        </w:rPr>
        <w:t>file(</w:t>
      </w:r>
      <w:proofErr w:type="gramEnd"/>
      <w:r w:rsidRPr="006E3310">
        <w:rPr>
          <w:rFonts w:ascii="Times New Roman" w:hAnsi="Times New Roman" w:cs="Times New Roman"/>
          <w:color w:val="000000"/>
          <w:kern w:val="0"/>
        </w:rPr>
        <w:t xml:space="preserve">training_labels.txt and testing_labels.txt) to generate two arrays that contains corresponding labels for testing and training data.  </w:t>
      </w:r>
    </w:p>
    <w:p w14:paraId="08606AAD" w14:textId="77777777" w:rsidR="001701B6" w:rsidRPr="006E3310" w:rsidRDefault="001701B6" w:rsidP="00650C07">
      <w:pPr>
        <w:widowControl/>
        <w:tabs>
          <w:tab w:val="left" w:pos="1440"/>
          <w:tab w:val="left" w:pos="1620"/>
        </w:tabs>
        <w:autoSpaceDE w:val="0"/>
        <w:autoSpaceDN w:val="0"/>
        <w:adjustRightInd w:val="0"/>
        <w:spacing w:after="80" w:line="360" w:lineRule="auto"/>
        <w:jc w:val="left"/>
        <w:rPr>
          <w:rFonts w:ascii="Times New Roman" w:hAnsi="Times New Roman" w:cs="Times New Roman"/>
          <w:color w:val="000000"/>
          <w:kern w:val="0"/>
        </w:rPr>
      </w:pPr>
      <w:r w:rsidRPr="006E3310">
        <w:rPr>
          <w:rFonts w:ascii="Times New Roman" w:hAnsi="Times New Roman" w:cs="Times New Roman"/>
          <w:color w:val="000000"/>
          <w:kern w:val="0"/>
        </w:rPr>
        <w:t>2.probability model:</w:t>
      </w:r>
    </w:p>
    <w:p w14:paraId="75E92C36" w14:textId="77777777" w:rsidR="001701B6" w:rsidRPr="006E3310" w:rsidRDefault="001701B6" w:rsidP="00650C07">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r w:rsidRPr="006E3310">
        <w:rPr>
          <w:rFonts w:ascii="Times New Roman" w:hAnsi="Times New Roman" w:cs="Times New Roman"/>
          <w:b/>
          <w:bCs/>
          <w:color w:val="000000"/>
          <w:kern w:val="0"/>
        </w:rPr>
        <w:t xml:space="preserve">Random </w:t>
      </w:r>
      <w:proofErr w:type="gramStart"/>
      <w:r w:rsidRPr="006E3310">
        <w:rPr>
          <w:rFonts w:ascii="Times New Roman" w:hAnsi="Times New Roman" w:cs="Times New Roman"/>
          <w:b/>
          <w:bCs/>
          <w:color w:val="000000"/>
          <w:kern w:val="0"/>
        </w:rPr>
        <w:t>variable(</w:t>
      </w:r>
      <w:proofErr w:type="gramEnd"/>
      <w:r w:rsidRPr="006E3310">
        <w:rPr>
          <w:rFonts w:ascii="Times New Roman" w:hAnsi="Times New Roman" w:cs="Times New Roman"/>
          <w:b/>
          <w:bCs/>
          <w:color w:val="000000"/>
          <w:kern w:val="0"/>
        </w:rPr>
        <w:t>binary variable)</w:t>
      </w:r>
      <w:r w:rsidRPr="006E3310">
        <w:rPr>
          <w:rFonts w:ascii="Times New Roman" w:hAnsi="Times New Roman" w:cs="Times New Roman"/>
          <w:color w:val="000000"/>
          <w:kern w:val="0"/>
        </w:rPr>
        <w:t>: amount: 390; domain: blank, “%”</w:t>
      </w:r>
    </w:p>
    <w:p w14:paraId="0D520AC2" w14:textId="77777777" w:rsidR="001701B6" w:rsidRPr="006E3310" w:rsidRDefault="001701B6" w:rsidP="00650C07">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proofErr w:type="gramStart"/>
      <w:r w:rsidRPr="006E3310">
        <w:rPr>
          <w:rFonts w:ascii="Times New Roman" w:hAnsi="Times New Roman" w:cs="Times New Roman"/>
          <w:b/>
          <w:bCs/>
          <w:color w:val="000000"/>
          <w:kern w:val="0"/>
        </w:rPr>
        <w:t>Outcome(</w:t>
      </w:r>
      <w:proofErr w:type="gramEnd"/>
      <w:r w:rsidRPr="006E3310">
        <w:rPr>
          <w:rFonts w:ascii="Times New Roman" w:hAnsi="Times New Roman" w:cs="Times New Roman"/>
          <w:b/>
          <w:bCs/>
          <w:color w:val="000000"/>
          <w:kern w:val="0"/>
        </w:rPr>
        <w:t>spectrogram)</w:t>
      </w:r>
      <w:r w:rsidRPr="006E3310">
        <w:rPr>
          <w:rFonts w:ascii="Times New Roman" w:hAnsi="Times New Roman" w:cs="Times New Roman"/>
          <w:color w:val="000000"/>
          <w:kern w:val="0"/>
        </w:rPr>
        <w:t xml:space="preserve">: complete specification of the state of the spectrogram. Specifically, all 390 random variables in spectrogram has a certain </w:t>
      </w:r>
      <w:proofErr w:type="gramStart"/>
      <w:r w:rsidRPr="006E3310">
        <w:rPr>
          <w:rFonts w:ascii="Times New Roman" w:hAnsi="Times New Roman" w:cs="Times New Roman"/>
          <w:color w:val="000000"/>
          <w:kern w:val="0"/>
        </w:rPr>
        <w:t>value(</w:t>
      </w:r>
      <w:proofErr w:type="gramEnd"/>
      <w:r w:rsidRPr="006E3310">
        <w:rPr>
          <w:rFonts w:ascii="Times New Roman" w:hAnsi="Times New Roman" w:cs="Times New Roman"/>
          <w:color w:val="000000"/>
          <w:kern w:val="0"/>
        </w:rPr>
        <w:t xml:space="preserve">blank or %). Outcome could belong to </w:t>
      </w:r>
      <w:proofErr w:type="gramStart"/>
      <w:r w:rsidRPr="006E3310">
        <w:rPr>
          <w:rFonts w:ascii="Times New Roman" w:hAnsi="Times New Roman" w:cs="Times New Roman"/>
          <w:color w:val="000000"/>
          <w:kern w:val="0"/>
        </w:rPr>
        <w:t>event(</w:t>
      </w:r>
      <w:proofErr w:type="gramEnd"/>
      <w:r w:rsidRPr="006E3310">
        <w:rPr>
          <w:rFonts w:ascii="Times New Roman" w:hAnsi="Times New Roman" w:cs="Times New Roman"/>
          <w:color w:val="000000"/>
          <w:kern w:val="0"/>
        </w:rPr>
        <w:t>class): audio 1-5.</w:t>
      </w:r>
    </w:p>
    <w:p w14:paraId="1F7360C3" w14:textId="77777777" w:rsidR="001701B6" w:rsidRPr="006E3310" w:rsidRDefault="001701B6" w:rsidP="00EA500C">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proofErr w:type="gramStart"/>
      <w:r w:rsidRPr="006E3310">
        <w:rPr>
          <w:rFonts w:ascii="Times New Roman" w:hAnsi="Times New Roman" w:cs="Times New Roman"/>
          <w:b/>
          <w:bCs/>
          <w:color w:val="000000"/>
          <w:kern w:val="0"/>
        </w:rPr>
        <w:t>Event(</w:t>
      </w:r>
      <w:proofErr w:type="gramEnd"/>
      <w:r w:rsidRPr="006E3310">
        <w:rPr>
          <w:rFonts w:ascii="Times New Roman" w:hAnsi="Times New Roman" w:cs="Times New Roman"/>
          <w:b/>
          <w:bCs/>
          <w:color w:val="000000"/>
          <w:kern w:val="0"/>
        </w:rPr>
        <w:t>class)</w:t>
      </w:r>
      <w:r w:rsidRPr="006E3310">
        <w:rPr>
          <w:rFonts w:ascii="Times New Roman" w:hAnsi="Times New Roman" w:cs="Times New Roman"/>
          <w:color w:val="000000"/>
          <w:kern w:val="0"/>
        </w:rPr>
        <w:t xml:space="preserve">: audio 1, audio 2, audio 3, audio 4,    audio 5. </w:t>
      </w:r>
    </w:p>
    <w:p w14:paraId="2853D9BB" w14:textId="77777777" w:rsidR="001701B6" w:rsidRPr="006E3310" w:rsidRDefault="001701B6" w:rsidP="00EA500C">
      <w:pPr>
        <w:widowControl/>
        <w:tabs>
          <w:tab w:val="left" w:pos="1440"/>
          <w:tab w:val="left" w:pos="1620"/>
        </w:tabs>
        <w:autoSpaceDE w:val="0"/>
        <w:autoSpaceDN w:val="0"/>
        <w:adjustRightInd w:val="0"/>
        <w:spacing w:after="80" w:line="360" w:lineRule="auto"/>
        <w:jc w:val="left"/>
        <w:rPr>
          <w:rFonts w:ascii="Times New Roman" w:hAnsi="Times New Roman" w:cs="Times New Roman"/>
          <w:color w:val="000000"/>
          <w:kern w:val="0"/>
        </w:rPr>
      </w:pPr>
      <w:r w:rsidRPr="006E3310">
        <w:rPr>
          <w:rFonts w:ascii="Times New Roman" w:hAnsi="Times New Roman" w:cs="Times New Roman"/>
          <w:color w:val="000000"/>
          <w:kern w:val="0"/>
        </w:rPr>
        <w:t xml:space="preserve">3.According to my probability model, now I need a method to predict which </w:t>
      </w:r>
      <w:proofErr w:type="gramStart"/>
      <w:r w:rsidRPr="006E3310">
        <w:rPr>
          <w:rFonts w:ascii="Times New Roman" w:hAnsi="Times New Roman" w:cs="Times New Roman"/>
          <w:color w:val="000000"/>
          <w:kern w:val="0"/>
        </w:rPr>
        <w:t>event(</w:t>
      </w:r>
      <w:proofErr w:type="gramEnd"/>
      <w:r w:rsidRPr="006E3310">
        <w:rPr>
          <w:rFonts w:ascii="Times New Roman" w:hAnsi="Times New Roman" w:cs="Times New Roman"/>
          <w:color w:val="000000"/>
          <w:kern w:val="0"/>
        </w:rPr>
        <w:t xml:space="preserve">class) a outcome belongs to by analyzing the training data. Specifically, </w:t>
      </w:r>
      <w:r w:rsidRPr="006E3310">
        <w:rPr>
          <w:rFonts w:ascii="Times New Roman" w:hAnsi="Times New Roman" w:cs="Times New Roman"/>
          <w:b/>
          <w:bCs/>
          <w:color w:val="000000"/>
          <w:kern w:val="0"/>
        </w:rPr>
        <w:t>posteriori</w:t>
      </w:r>
      <w:r w:rsidRPr="006E3310">
        <w:rPr>
          <w:rFonts w:ascii="Times New Roman" w:hAnsi="Times New Roman" w:cs="Times New Roman"/>
          <w:color w:val="000000"/>
          <w:kern w:val="0"/>
        </w:rPr>
        <w:t xml:space="preserve"> </w:t>
      </w:r>
      <w:proofErr w:type="gramStart"/>
      <w:r w:rsidRPr="006E3310">
        <w:rPr>
          <w:rFonts w:ascii="Times New Roman" w:hAnsi="Times New Roman" w:cs="Times New Roman"/>
          <w:color w:val="000000"/>
          <w:kern w:val="0"/>
        </w:rPr>
        <w:t>P(</w:t>
      </w:r>
      <w:proofErr w:type="gramEnd"/>
      <w:r w:rsidRPr="006E3310">
        <w:rPr>
          <w:rFonts w:ascii="Times New Roman" w:hAnsi="Times New Roman" w:cs="Times New Roman"/>
          <w:color w:val="000000"/>
          <w:kern w:val="0"/>
        </w:rPr>
        <w:t xml:space="preserve">class | character) is necessary(MAP: assign a spectrogram to the class with the highest posterior); thus, we are supposed to calculate the </w:t>
      </w:r>
      <w:r w:rsidRPr="006E3310">
        <w:rPr>
          <w:rFonts w:ascii="Times New Roman" w:hAnsi="Times New Roman" w:cs="Times New Roman"/>
          <w:b/>
          <w:bCs/>
          <w:color w:val="000000"/>
          <w:kern w:val="0"/>
        </w:rPr>
        <w:t>prior</w:t>
      </w:r>
      <w:r w:rsidRPr="006E3310">
        <w:rPr>
          <w:rFonts w:ascii="Times New Roman" w:hAnsi="Times New Roman" w:cs="Times New Roman"/>
          <w:color w:val="000000"/>
          <w:kern w:val="0"/>
        </w:rPr>
        <w:t xml:space="preserve"> P(class) and </w:t>
      </w:r>
      <w:r w:rsidRPr="006E3310">
        <w:rPr>
          <w:rFonts w:ascii="Times New Roman" w:hAnsi="Times New Roman" w:cs="Times New Roman"/>
          <w:b/>
          <w:bCs/>
          <w:color w:val="000000"/>
          <w:kern w:val="0"/>
        </w:rPr>
        <w:t>likelihood</w:t>
      </w:r>
      <w:r w:rsidRPr="006E3310">
        <w:rPr>
          <w:rFonts w:ascii="Times New Roman" w:hAnsi="Times New Roman" w:cs="Times New Roman"/>
          <w:color w:val="000000"/>
          <w:kern w:val="0"/>
        </w:rPr>
        <w:t xml:space="preserve"> P (character | class). I build the function named </w:t>
      </w:r>
      <w:r w:rsidRPr="006E3310">
        <w:rPr>
          <w:rFonts w:ascii="Times New Roman" w:hAnsi="Times New Roman" w:cs="Times New Roman"/>
          <w:b/>
          <w:bCs/>
          <w:color w:val="000000"/>
          <w:kern w:val="0"/>
        </w:rPr>
        <w:t>likelihood_2(data, label, labels)</w:t>
      </w:r>
      <w:r w:rsidRPr="006E3310">
        <w:rPr>
          <w:rFonts w:ascii="Times New Roman" w:hAnsi="Times New Roman" w:cs="Times New Roman"/>
          <w:color w:val="000000"/>
          <w:kern w:val="0"/>
        </w:rPr>
        <w:t xml:space="preserve"> to do so. Label represents the specific class to calculate</w:t>
      </w:r>
      <w:proofErr w:type="gramStart"/>
      <w:r w:rsidRPr="006E3310">
        <w:rPr>
          <w:rFonts w:ascii="Times New Roman" w:hAnsi="Times New Roman" w:cs="Times New Roman"/>
          <w:color w:val="000000"/>
          <w:kern w:val="0"/>
        </w:rPr>
        <w:t>.(</w:t>
      </w:r>
      <w:proofErr w:type="gramEnd"/>
      <w:r w:rsidRPr="006E3310">
        <w:rPr>
          <w:rFonts w:ascii="Times New Roman" w:hAnsi="Times New Roman" w:cs="Times New Roman"/>
          <w:color w:val="000000"/>
          <w:kern w:val="0"/>
        </w:rPr>
        <w:t xml:space="preserve">e.g. label = 1, calculate the likelihood for audio 1) “Labels” is an array that contains all the corresponding labels for the “data”. Each spectrogram in “data” corresponds to label in “labels” by order. This function calculates the likelihood </w:t>
      </w:r>
      <w:proofErr w:type="gramStart"/>
      <w:r w:rsidRPr="006E3310">
        <w:rPr>
          <w:rFonts w:ascii="Times New Roman" w:hAnsi="Times New Roman" w:cs="Times New Roman"/>
          <w:color w:val="000000"/>
          <w:kern w:val="0"/>
        </w:rPr>
        <w:t>P(</w:t>
      </w:r>
      <w:proofErr w:type="gramEnd"/>
      <w:r w:rsidRPr="006E3310">
        <w:rPr>
          <w:rFonts w:ascii="Times New Roman" w:hAnsi="Times New Roman" w:cs="Times New Roman"/>
          <w:color w:val="000000"/>
          <w:kern w:val="0"/>
        </w:rPr>
        <w:t>character | class) by estimating it as the proportion of the training data from that class. (</w:t>
      </w:r>
      <w:proofErr w:type="gramStart"/>
      <w:r w:rsidRPr="006E3310">
        <w:rPr>
          <w:rFonts w:ascii="Times New Roman" w:hAnsi="Times New Roman" w:cs="Times New Roman"/>
          <w:color w:val="000000"/>
          <w:kern w:val="0"/>
        </w:rPr>
        <w:t>simply</w:t>
      </w:r>
      <w:proofErr w:type="gramEnd"/>
      <w:r w:rsidRPr="006E3310">
        <w:rPr>
          <w:rFonts w:ascii="Times New Roman" w:hAnsi="Times New Roman" w:cs="Times New Roman"/>
          <w:color w:val="000000"/>
          <w:kern w:val="0"/>
        </w:rPr>
        <w:t xml:space="preserve"> get the sum of each random variable, and divide it by amount of spectrograms(12 for training data) to get likelihood). Finally, in this function, I use the Laplace smooth to avoid the probability 0(arithmetic exception) for the log-likelihood and increase classification accuracy. After experimenting all kinds of k </w:t>
      </w:r>
      <w:proofErr w:type="gramStart"/>
      <w:r w:rsidRPr="006E3310">
        <w:rPr>
          <w:rFonts w:ascii="Times New Roman" w:hAnsi="Times New Roman" w:cs="Times New Roman"/>
          <w:color w:val="000000"/>
          <w:kern w:val="0"/>
        </w:rPr>
        <w:t>value(</w:t>
      </w:r>
      <w:proofErr w:type="gramEnd"/>
      <w:r w:rsidRPr="006E3310">
        <w:rPr>
          <w:rFonts w:ascii="Times New Roman" w:hAnsi="Times New Roman" w:cs="Times New Roman"/>
          <w:color w:val="000000"/>
          <w:kern w:val="0"/>
        </w:rPr>
        <w:t xml:space="preserve">0.1 - 10), I choose k = 0.8; and V should be 2(the number of possible values each character can take on is 2). Prior for 5 audio is same because each class has same amount of </w:t>
      </w:r>
      <w:proofErr w:type="gramStart"/>
      <w:r w:rsidRPr="006E3310">
        <w:rPr>
          <w:rFonts w:ascii="Times New Roman" w:hAnsi="Times New Roman" w:cs="Times New Roman"/>
          <w:color w:val="000000"/>
          <w:kern w:val="0"/>
        </w:rPr>
        <w:t>spectrogram(</w:t>
      </w:r>
      <w:proofErr w:type="gramEnd"/>
      <w:r w:rsidRPr="006E3310">
        <w:rPr>
          <w:rFonts w:ascii="Times New Roman" w:hAnsi="Times New Roman" w:cs="Times New Roman"/>
          <w:color w:val="000000"/>
          <w:kern w:val="0"/>
        </w:rPr>
        <w:t xml:space="preserve">12 for training data, 8 for testing data).    </w:t>
      </w:r>
    </w:p>
    <w:p w14:paraId="33D499F3" w14:textId="77777777" w:rsidR="001701B6" w:rsidRPr="006E3310" w:rsidRDefault="001701B6" w:rsidP="005701A7">
      <w:pPr>
        <w:widowControl/>
        <w:tabs>
          <w:tab w:val="left" w:pos="1080"/>
          <w:tab w:val="left" w:pos="1260"/>
        </w:tabs>
        <w:autoSpaceDE w:val="0"/>
        <w:autoSpaceDN w:val="0"/>
        <w:adjustRightInd w:val="0"/>
        <w:spacing w:after="80" w:line="360" w:lineRule="auto"/>
        <w:jc w:val="left"/>
        <w:rPr>
          <w:rFonts w:ascii="Times New Roman" w:hAnsi="Times New Roman" w:cs="Times New Roman"/>
          <w:color w:val="000000"/>
          <w:kern w:val="0"/>
        </w:rPr>
      </w:pPr>
      <w:r w:rsidRPr="006E3310">
        <w:rPr>
          <w:rFonts w:ascii="Times New Roman" w:hAnsi="Times New Roman" w:cs="Times New Roman"/>
          <w:b/>
          <w:color w:val="000000"/>
          <w:kern w:val="0"/>
        </w:rPr>
        <w:t>Testing</w:t>
      </w:r>
      <w:r w:rsidRPr="006E3310">
        <w:rPr>
          <w:rFonts w:ascii="Times New Roman" w:hAnsi="Times New Roman" w:cs="Times New Roman"/>
          <w:color w:val="000000"/>
          <w:kern w:val="0"/>
        </w:rPr>
        <w:t xml:space="preserve">: I build </w:t>
      </w:r>
      <w:r w:rsidRPr="006E3310">
        <w:rPr>
          <w:rFonts w:ascii="Times New Roman" w:hAnsi="Times New Roman" w:cs="Times New Roman"/>
          <w:b/>
          <w:bCs/>
          <w:color w:val="000000"/>
          <w:kern w:val="0"/>
        </w:rPr>
        <w:t>naive_baes_classifier_2(</w:t>
      </w:r>
      <w:proofErr w:type="spellStart"/>
      <w:r w:rsidRPr="006E3310">
        <w:rPr>
          <w:rFonts w:ascii="Times New Roman" w:hAnsi="Times New Roman" w:cs="Times New Roman"/>
          <w:b/>
          <w:bCs/>
          <w:color w:val="000000"/>
          <w:kern w:val="0"/>
        </w:rPr>
        <w:t>yes_test</w:t>
      </w:r>
      <w:proofErr w:type="spellEnd"/>
      <w:r w:rsidRPr="006E3310">
        <w:rPr>
          <w:rFonts w:ascii="Times New Roman" w:hAnsi="Times New Roman" w:cs="Times New Roman"/>
          <w:b/>
          <w:bCs/>
          <w:color w:val="000000"/>
          <w:kern w:val="0"/>
        </w:rPr>
        <w:t xml:space="preserve">, </w:t>
      </w:r>
      <w:proofErr w:type="spellStart"/>
      <w:r w:rsidRPr="006E3310">
        <w:rPr>
          <w:rFonts w:ascii="Times New Roman" w:hAnsi="Times New Roman" w:cs="Times New Roman"/>
          <w:b/>
          <w:bCs/>
          <w:color w:val="000000"/>
          <w:kern w:val="0"/>
        </w:rPr>
        <w:t>no_test</w:t>
      </w:r>
      <w:proofErr w:type="spellEnd"/>
      <w:r w:rsidRPr="006E3310">
        <w:rPr>
          <w:rFonts w:ascii="Times New Roman" w:hAnsi="Times New Roman" w:cs="Times New Roman"/>
          <w:b/>
          <w:bCs/>
          <w:color w:val="000000"/>
          <w:kern w:val="0"/>
        </w:rPr>
        <w:t>)</w:t>
      </w:r>
      <w:r w:rsidRPr="006E3310">
        <w:rPr>
          <w:rFonts w:ascii="Times New Roman" w:hAnsi="Times New Roman" w:cs="Times New Roman"/>
          <w:color w:val="000000"/>
          <w:kern w:val="0"/>
        </w:rPr>
        <w:t xml:space="preserve"> function to classify those spectrograms that belong to audio 1-5. In this function, it loads the test data first; then traverse the 3-D array built by get_data_2() function. By comparing the log-based posterior * prior value </w:t>
      </w:r>
      <w:proofErr w:type="gramStart"/>
      <w:r w:rsidRPr="006E3310">
        <w:rPr>
          <w:rFonts w:ascii="Times New Roman" w:hAnsi="Times New Roman" w:cs="Times New Roman"/>
          <w:color w:val="000000"/>
          <w:kern w:val="0"/>
        </w:rPr>
        <w:t>( with</w:t>
      </w:r>
      <w:proofErr w:type="gramEnd"/>
      <w:r w:rsidRPr="006E3310">
        <w:rPr>
          <w:rFonts w:ascii="Times New Roman" w:hAnsi="Times New Roman" w:cs="Times New Roman"/>
          <w:color w:val="000000"/>
          <w:kern w:val="0"/>
        </w:rPr>
        <w:t xml:space="preserve"> </w:t>
      </w:r>
      <w:proofErr w:type="spellStart"/>
      <w:r w:rsidRPr="006E3310">
        <w:rPr>
          <w:rFonts w:ascii="Times New Roman" w:hAnsi="Times New Roman" w:cs="Times New Roman"/>
          <w:color w:val="000000"/>
          <w:kern w:val="0"/>
        </w:rPr>
        <w:t>argmax</w:t>
      </w:r>
      <w:proofErr w:type="spellEnd"/>
      <w:r w:rsidRPr="006E3310">
        <w:rPr>
          <w:rFonts w:ascii="Times New Roman" w:hAnsi="Times New Roman" w:cs="Times New Roman"/>
          <w:color w:val="000000"/>
          <w:kern w:val="0"/>
        </w:rPr>
        <w:t>() function in “</w:t>
      </w:r>
      <w:proofErr w:type="spellStart"/>
      <w:r w:rsidRPr="006E3310">
        <w:rPr>
          <w:rFonts w:ascii="Times New Roman" w:hAnsi="Times New Roman" w:cs="Times New Roman"/>
          <w:color w:val="000000"/>
          <w:kern w:val="0"/>
        </w:rPr>
        <w:t>numpy</w:t>
      </w:r>
      <w:proofErr w:type="spellEnd"/>
      <w:r w:rsidRPr="006E3310">
        <w:rPr>
          <w:rFonts w:ascii="Times New Roman" w:hAnsi="Times New Roman" w:cs="Times New Roman"/>
          <w:color w:val="000000"/>
          <w:kern w:val="0"/>
        </w:rPr>
        <w:t xml:space="preserve">” library), it classifies the spectrograms in file “testing_data.txt” into corresponding class(audio 1-5). Finally, according to the “testing_labels.txt”, it calculates the classification accuracy. The accuracy of classification and confusion matrix are listed below:   </w:t>
      </w:r>
    </w:p>
    <w:p w14:paraId="7E22CFE6" w14:textId="77777777" w:rsidR="001701B6" w:rsidRPr="006E3310" w:rsidRDefault="001701B6" w:rsidP="005701A7">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r w:rsidRPr="006E3310">
        <w:rPr>
          <w:rFonts w:ascii="Times New Roman" w:hAnsi="Times New Roman" w:cs="Times New Roman"/>
          <w:b/>
          <w:color w:val="000000"/>
          <w:kern w:val="0"/>
        </w:rPr>
        <w:t>Accuracy</w:t>
      </w:r>
      <w:r w:rsidRPr="006E3310">
        <w:rPr>
          <w:rFonts w:ascii="Times New Roman" w:hAnsi="Times New Roman" w:cs="Times New Roman"/>
          <w:color w:val="000000"/>
          <w:kern w:val="0"/>
        </w:rPr>
        <w:t>: 82.5%(33/40)</w:t>
      </w:r>
    </w:p>
    <w:p w14:paraId="188E957B" w14:textId="77777777" w:rsidR="001701B6" w:rsidRPr="006E3310" w:rsidRDefault="001701B6" w:rsidP="005701A7">
      <w:pPr>
        <w:widowControl/>
        <w:tabs>
          <w:tab w:val="left" w:pos="1800"/>
          <w:tab w:val="left" w:pos="1980"/>
        </w:tabs>
        <w:autoSpaceDE w:val="0"/>
        <w:autoSpaceDN w:val="0"/>
        <w:adjustRightInd w:val="0"/>
        <w:spacing w:after="80" w:line="360" w:lineRule="auto"/>
        <w:jc w:val="left"/>
        <w:rPr>
          <w:rFonts w:ascii="Times New Roman" w:hAnsi="Times New Roman" w:cs="Times New Roman"/>
          <w:color w:val="000000"/>
          <w:kern w:val="0"/>
        </w:rPr>
      </w:pPr>
      <w:r w:rsidRPr="006E3310">
        <w:rPr>
          <w:rFonts w:ascii="Times New Roman" w:hAnsi="Times New Roman" w:cs="Times New Roman"/>
          <w:b/>
          <w:color w:val="000000"/>
          <w:kern w:val="0"/>
        </w:rPr>
        <w:t>Confusion matrix</w:t>
      </w:r>
      <w:r w:rsidRPr="006E3310">
        <w:rPr>
          <w:rFonts w:ascii="Times New Roman" w:hAnsi="Times New Roman" w:cs="Times New Roman"/>
          <w:color w:val="000000"/>
          <w:kern w:val="0"/>
        </w:rPr>
        <w:t xml:space="preserve">:(horizontal direction: actual class; vertical direction: predicted class) </w:t>
      </w:r>
    </w:p>
    <w:p w14:paraId="31094AF4" w14:textId="212FCC21" w:rsidR="001701B6" w:rsidRDefault="006E3310" w:rsidP="001701B6">
      <w:pPr>
        <w:widowControl/>
        <w:autoSpaceDE w:val="0"/>
        <w:autoSpaceDN w:val="0"/>
        <w:adjustRightInd w:val="0"/>
        <w:spacing w:after="80" w:line="360" w:lineRule="auto"/>
        <w:jc w:val="left"/>
        <w:rPr>
          <w:rFonts w:ascii="Courier New" w:hAnsi="Courier New" w:cs="Courier New"/>
          <w:color w:val="000000"/>
          <w:kern w:val="0"/>
        </w:rPr>
      </w:pPr>
      <w:r>
        <w:rPr>
          <w:rFonts w:ascii="Courier New" w:hAnsi="Courier New" w:cs="Courier New"/>
          <w:noProof/>
          <w:color w:val="000000"/>
          <w:kern w:val="0"/>
        </w:rPr>
        <w:drawing>
          <wp:inline distT="0" distB="0" distL="0" distR="0" wp14:anchorId="24C6D802" wp14:editId="2C783AE3">
            <wp:extent cx="3768025" cy="2877480"/>
            <wp:effectExtent l="0" t="0" r="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8533" cy="2877868"/>
                    </a:xfrm>
                    <a:prstGeom prst="rect">
                      <a:avLst/>
                    </a:prstGeom>
                    <a:noFill/>
                    <a:ln>
                      <a:noFill/>
                    </a:ln>
                  </pic:spPr>
                </pic:pic>
              </a:graphicData>
            </a:graphic>
          </wp:inline>
        </w:drawing>
      </w:r>
    </w:p>
    <w:p w14:paraId="2F92363B" w14:textId="77777777" w:rsidR="001701B6" w:rsidRPr="00A96A21" w:rsidRDefault="001701B6" w:rsidP="00895FAB">
      <w:pPr>
        <w:widowControl/>
        <w:tabs>
          <w:tab w:val="left" w:pos="720"/>
          <w:tab w:val="left" w:pos="900"/>
        </w:tabs>
        <w:autoSpaceDE w:val="0"/>
        <w:autoSpaceDN w:val="0"/>
        <w:adjustRightInd w:val="0"/>
        <w:spacing w:after="80" w:line="360" w:lineRule="auto"/>
        <w:jc w:val="left"/>
        <w:rPr>
          <w:rFonts w:ascii="Times New Roman" w:hAnsi="Times New Roman" w:cs="Courier New Bold"/>
          <w:b/>
          <w:bCs/>
          <w:color w:val="000000"/>
          <w:kern w:val="0"/>
        </w:rPr>
      </w:pPr>
      <w:r w:rsidRPr="00A96A21">
        <w:rPr>
          <w:rFonts w:ascii="Times New Roman" w:hAnsi="Times New Roman" w:cs="Courier New Bold"/>
          <w:b/>
          <w:bCs/>
          <w:color w:val="000000"/>
          <w:kern w:val="0"/>
        </w:rPr>
        <w:t xml:space="preserve">Part 2 extra </w:t>
      </w:r>
      <w:proofErr w:type="gramStart"/>
      <w:r w:rsidRPr="00A96A21">
        <w:rPr>
          <w:rFonts w:ascii="Times New Roman" w:hAnsi="Times New Roman" w:cs="Courier New Bold"/>
          <w:b/>
          <w:bCs/>
          <w:color w:val="000000"/>
          <w:kern w:val="0"/>
        </w:rPr>
        <w:t>credit</w:t>
      </w:r>
      <w:proofErr w:type="gramEnd"/>
      <w:r w:rsidRPr="00A96A21">
        <w:rPr>
          <w:rFonts w:ascii="Times New Roman" w:hAnsi="Times New Roman" w:cs="Courier New Bold"/>
          <w:b/>
          <w:bCs/>
          <w:color w:val="000000"/>
          <w:kern w:val="0"/>
        </w:rPr>
        <w:t xml:space="preserve"> 1: classification with </w:t>
      </w:r>
      <w:proofErr w:type="spellStart"/>
      <w:r w:rsidRPr="00A96A21">
        <w:rPr>
          <w:rFonts w:ascii="Times New Roman" w:hAnsi="Times New Roman" w:cs="Courier New Bold"/>
          <w:b/>
          <w:bCs/>
          <w:color w:val="000000"/>
          <w:kern w:val="0"/>
        </w:rPr>
        <w:t>unsegmented</w:t>
      </w:r>
      <w:proofErr w:type="spellEnd"/>
      <w:r w:rsidRPr="00A96A21">
        <w:rPr>
          <w:rFonts w:ascii="Times New Roman" w:hAnsi="Times New Roman" w:cs="Courier New Bold"/>
          <w:b/>
          <w:bCs/>
          <w:color w:val="000000"/>
          <w:kern w:val="0"/>
        </w:rPr>
        <w:t xml:space="preserve"> version</w:t>
      </w:r>
    </w:p>
    <w:p w14:paraId="17373174" w14:textId="77777777" w:rsidR="001701B6" w:rsidRPr="00A96A21" w:rsidRDefault="001701B6" w:rsidP="0057418A">
      <w:pPr>
        <w:widowControl/>
        <w:tabs>
          <w:tab w:val="left" w:pos="1080"/>
          <w:tab w:val="left" w:pos="1260"/>
        </w:tabs>
        <w:autoSpaceDE w:val="0"/>
        <w:autoSpaceDN w:val="0"/>
        <w:adjustRightInd w:val="0"/>
        <w:spacing w:after="80" w:line="360" w:lineRule="auto"/>
        <w:jc w:val="left"/>
        <w:rPr>
          <w:rFonts w:ascii="Times New Roman" w:hAnsi="Times New Roman" w:cs="Courier New"/>
          <w:color w:val="000000"/>
          <w:kern w:val="0"/>
        </w:rPr>
      </w:pPr>
      <w:r w:rsidRPr="00A96A21">
        <w:rPr>
          <w:rFonts w:ascii="Times New Roman" w:hAnsi="Times New Roman" w:cs="Courier New"/>
          <w:color w:val="000000"/>
          <w:kern w:val="0"/>
        </w:rPr>
        <w:t xml:space="preserve">Specifically, this part is same as part2.1 except the training data is </w:t>
      </w:r>
      <w:proofErr w:type="spellStart"/>
      <w:r w:rsidRPr="00A96A21">
        <w:rPr>
          <w:rFonts w:ascii="Times New Roman" w:hAnsi="Times New Roman" w:cs="Courier New"/>
          <w:color w:val="000000"/>
          <w:kern w:val="0"/>
        </w:rPr>
        <w:t>unsegmented</w:t>
      </w:r>
      <w:proofErr w:type="spellEnd"/>
      <w:r w:rsidRPr="00A96A21">
        <w:rPr>
          <w:rFonts w:ascii="Times New Roman" w:hAnsi="Times New Roman" w:cs="Courier New"/>
          <w:color w:val="000000"/>
          <w:kern w:val="0"/>
        </w:rPr>
        <w:t xml:space="preserve">, which contains several garbage </w:t>
      </w:r>
      <w:proofErr w:type="gramStart"/>
      <w:r w:rsidRPr="00A96A21">
        <w:rPr>
          <w:rFonts w:ascii="Times New Roman" w:hAnsi="Times New Roman" w:cs="Courier New"/>
          <w:color w:val="000000"/>
          <w:kern w:val="0"/>
        </w:rPr>
        <w:t>data(</w:t>
      </w:r>
      <w:proofErr w:type="gramEnd"/>
      <w:r w:rsidRPr="00A96A21">
        <w:rPr>
          <w:rFonts w:ascii="Times New Roman" w:hAnsi="Times New Roman" w:cs="Courier New"/>
          <w:color w:val="000000"/>
          <w:kern w:val="0"/>
        </w:rPr>
        <w:t xml:space="preserve">maybe noise??). In “part2.ec1.py”, I use the same </w:t>
      </w:r>
      <w:proofErr w:type="gramStart"/>
      <w:r w:rsidRPr="00A96A21">
        <w:rPr>
          <w:rFonts w:ascii="Times New Roman" w:hAnsi="Times New Roman" w:cs="Courier New"/>
          <w:color w:val="000000"/>
          <w:kern w:val="0"/>
        </w:rPr>
        <w:t>model(</w:t>
      </w:r>
      <w:proofErr w:type="spellStart"/>
      <w:proofErr w:type="gramEnd"/>
      <w:r w:rsidRPr="00A96A21">
        <w:rPr>
          <w:rFonts w:ascii="Times New Roman" w:hAnsi="Times New Roman" w:cs="Courier New Bold"/>
          <w:b/>
          <w:bCs/>
          <w:color w:val="000000"/>
          <w:kern w:val="0"/>
        </w:rPr>
        <w:t>naive_bayes_classifier</w:t>
      </w:r>
      <w:proofErr w:type="spellEnd"/>
      <w:r w:rsidRPr="00A96A21">
        <w:rPr>
          <w:rFonts w:ascii="Times New Roman" w:hAnsi="Times New Roman" w:cs="Courier New Bold"/>
          <w:b/>
          <w:bCs/>
          <w:color w:val="000000"/>
          <w:kern w:val="0"/>
        </w:rPr>
        <w:t>(</w:t>
      </w:r>
      <w:proofErr w:type="spellStart"/>
      <w:r w:rsidRPr="00A96A21">
        <w:rPr>
          <w:rFonts w:ascii="Times New Roman" w:hAnsi="Times New Roman" w:cs="Courier New Bold"/>
          <w:b/>
          <w:bCs/>
          <w:color w:val="000000"/>
          <w:kern w:val="0"/>
        </w:rPr>
        <w:t>yes_test</w:t>
      </w:r>
      <w:proofErr w:type="spellEnd"/>
      <w:r w:rsidRPr="00A96A21">
        <w:rPr>
          <w:rFonts w:ascii="Times New Roman" w:hAnsi="Times New Roman" w:cs="Courier New Bold"/>
          <w:b/>
          <w:bCs/>
          <w:color w:val="000000"/>
          <w:kern w:val="0"/>
        </w:rPr>
        <w:t xml:space="preserve">, </w:t>
      </w:r>
      <w:proofErr w:type="spellStart"/>
      <w:r w:rsidRPr="00A96A21">
        <w:rPr>
          <w:rFonts w:ascii="Times New Roman" w:hAnsi="Times New Roman" w:cs="Courier New Bold"/>
          <w:b/>
          <w:bCs/>
          <w:color w:val="000000"/>
          <w:kern w:val="0"/>
        </w:rPr>
        <w:t>no_test</w:t>
      </w:r>
      <w:proofErr w:type="spellEnd"/>
      <w:r w:rsidRPr="00A96A21">
        <w:rPr>
          <w:rFonts w:ascii="Times New Roman" w:hAnsi="Times New Roman" w:cs="Courier New Bold"/>
          <w:b/>
          <w:bCs/>
          <w:color w:val="000000"/>
          <w:kern w:val="0"/>
        </w:rPr>
        <w:t>), likelihood(data)</w:t>
      </w:r>
      <w:r w:rsidRPr="00A96A21">
        <w:rPr>
          <w:rFonts w:ascii="Times New Roman" w:hAnsi="Times New Roman" w:cs="Courier New"/>
          <w:color w:val="000000"/>
          <w:kern w:val="0"/>
        </w:rPr>
        <w:t xml:space="preserve">) and same probability model as part2.1 after I split the garbage data out. Finally, for the Laplace smooth constant, I choose K = 0.4, V = 2, which generate most accurate result. </w:t>
      </w:r>
    </w:p>
    <w:p w14:paraId="3B70F593" w14:textId="77777777" w:rsidR="001701B6" w:rsidRPr="00A96A21" w:rsidRDefault="001701B6" w:rsidP="00EB7DDE">
      <w:pPr>
        <w:widowControl/>
        <w:tabs>
          <w:tab w:val="left" w:pos="1080"/>
          <w:tab w:val="left" w:pos="1260"/>
        </w:tabs>
        <w:autoSpaceDE w:val="0"/>
        <w:autoSpaceDN w:val="0"/>
        <w:adjustRightInd w:val="0"/>
        <w:spacing w:after="80" w:line="360" w:lineRule="auto"/>
        <w:jc w:val="left"/>
        <w:rPr>
          <w:rFonts w:ascii="Times New Roman" w:hAnsi="Times New Roman" w:cs="Courier New"/>
          <w:color w:val="000000"/>
          <w:kern w:val="0"/>
        </w:rPr>
      </w:pPr>
      <w:r w:rsidRPr="00A96A21">
        <w:rPr>
          <w:rFonts w:ascii="Times New Roman" w:hAnsi="Times New Roman" w:cs="Courier New"/>
          <w:color w:val="000000"/>
          <w:kern w:val="0"/>
        </w:rPr>
        <w:t xml:space="preserve">Different </w:t>
      </w:r>
      <w:proofErr w:type="spellStart"/>
      <w:r w:rsidRPr="00A96A21">
        <w:rPr>
          <w:rFonts w:ascii="Times New Roman" w:hAnsi="Times New Roman" w:cs="Courier New"/>
          <w:color w:val="000000"/>
          <w:kern w:val="0"/>
        </w:rPr>
        <w:t>get_data</w:t>
      </w:r>
      <w:proofErr w:type="spellEnd"/>
      <w:r w:rsidRPr="00A96A21">
        <w:rPr>
          <w:rFonts w:ascii="Times New Roman" w:hAnsi="Times New Roman" w:cs="Courier New"/>
          <w:color w:val="000000"/>
          <w:kern w:val="0"/>
        </w:rPr>
        <w:t xml:space="preserve"> functions: because in this part, the training data are </w:t>
      </w:r>
      <w:proofErr w:type="spellStart"/>
      <w:r w:rsidRPr="00A96A21">
        <w:rPr>
          <w:rFonts w:ascii="Times New Roman" w:hAnsi="Times New Roman" w:cs="Courier New"/>
          <w:color w:val="000000"/>
          <w:kern w:val="0"/>
        </w:rPr>
        <w:t>unsegmented</w:t>
      </w:r>
      <w:proofErr w:type="spellEnd"/>
      <w:r w:rsidRPr="00A96A21">
        <w:rPr>
          <w:rFonts w:ascii="Times New Roman" w:hAnsi="Times New Roman" w:cs="Courier New"/>
          <w:color w:val="000000"/>
          <w:kern w:val="0"/>
        </w:rPr>
        <w:t xml:space="preserve"> and are not stored in a single file. Data are stored in a directory that contains 60 files. Thus, I build the function named </w:t>
      </w:r>
      <w:proofErr w:type="spellStart"/>
      <w:r w:rsidRPr="00A96A21">
        <w:rPr>
          <w:rFonts w:ascii="Times New Roman" w:hAnsi="Times New Roman" w:cs="Courier New Bold"/>
          <w:b/>
          <w:bCs/>
          <w:color w:val="000000"/>
          <w:kern w:val="0"/>
        </w:rPr>
        <w:t>get_train_</w:t>
      </w:r>
      <w:proofErr w:type="gramStart"/>
      <w:r w:rsidRPr="00A96A21">
        <w:rPr>
          <w:rFonts w:ascii="Times New Roman" w:hAnsi="Times New Roman" w:cs="Courier New Bold"/>
          <w:b/>
          <w:bCs/>
          <w:color w:val="000000"/>
          <w:kern w:val="0"/>
        </w:rPr>
        <w:t>data</w:t>
      </w:r>
      <w:proofErr w:type="spellEnd"/>
      <w:r w:rsidRPr="00A96A21">
        <w:rPr>
          <w:rFonts w:ascii="Times New Roman" w:hAnsi="Times New Roman" w:cs="Courier New Bold"/>
          <w:b/>
          <w:bCs/>
          <w:color w:val="000000"/>
          <w:kern w:val="0"/>
        </w:rPr>
        <w:t>(</w:t>
      </w:r>
      <w:proofErr w:type="gramEnd"/>
      <w:r w:rsidRPr="00A96A21">
        <w:rPr>
          <w:rFonts w:ascii="Times New Roman" w:hAnsi="Times New Roman" w:cs="Courier New Bold"/>
          <w:b/>
          <w:bCs/>
          <w:color w:val="000000"/>
          <w:kern w:val="0"/>
        </w:rPr>
        <w:t>directory)</w:t>
      </w:r>
      <w:r w:rsidRPr="00A96A21">
        <w:rPr>
          <w:rFonts w:ascii="Times New Roman" w:hAnsi="Times New Roman" w:cs="Courier New"/>
          <w:color w:val="000000"/>
          <w:kern w:val="0"/>
        </w:rPr>
        <w:t xml:space="preserve">. This function read every file in the provided directory. Likewise, the useful data in each file are 8 </w:t>
      </w:r>
      <w:proofErr w:type="gramStart"/>
      <w:r w:rsidRPr="00A96A21">
        <w:rPr>
          <w:rFonts w:ascii="Times New Roman" w:hAnsi="Times New Roman" w:cs="Courier New"/>
          <w:color w:val="000000"/>
          <w:kern w:val="0"/>
        </w:rPr>
        <w:t>spectrogram which belongs</w:t>
      </w:r>
      <w:proofErr w:type="gramEnd"/>
      <w:r w:rsidRPr="00A96A21">
        <w:rPr>
          <w:rFonts w:ascii="Times New Roman" w:hAnsi="Times New Roman" w:cs="Courier New"/>
          <w:color w:val="000000"/>
          <w:kern w:val="0"/>
        </w:rPr>
        <w:t xml:space="preserve"> to yes or no class, which depends on filename. For example, “0_0_0_0_1_1_1_1.txt” means that in this file first 4 spectrograms belong to no class and rest 4 belong to yes class. After reading a file, this function generates a 2-D array (25*150). In this array, “%” is represented as 0; blank is represented as 1. Now I have to analyze this raw data to split the garbage out. Thus, I build another function named </w:t>
      </w:r>
      <w:proofErr w:type="spellStart"/>
      <w:r w:rsidRPr="00A96A21">
        <w:rPr>
          <w:rFonts w:ascii="Times New Roman" w:hAnsi="Times New Roman" w:cs="Courier New Bold"/>
          <w:b/>
          <w:bCs/>
          <w:color w:val="000000"/>
          <w:kern w:val="0"/>
        </w:rPr>
        <w:t>throw_garbage_</w:t>
      </w:r>
      <w:proofErr w:type="gramStart"/>
      <w:r w:rsidRPr="00A96A21">
        <w:rPr>
          <w:rFonts w:ascii="Times New Roman" w:hAnsi="Times New Roman" w:cs="Courier New Bold"/>
          <w:b/>
          <w:bCs/>
          <w:color w:val="000000"/>
          <w:kern w:val="0"/>
        </w:rPr>
        <w:t>away</w:t>
      </w:r>
      <w:proofErr w:type="spellEnd"/>
      <w:r w:rsidRPr="00A96A21">
        <w:rPr>
          <w:rFonts w:ascii="Times New Roman" w:hAnsi="Times New Roman" w:cs="Courier New Bold"/>
          <w:b/>
          <w:bCs/>
          <w:color w:val="000000"/>
          <w:kern w:val="0"/>
        </w:rPr>
        <w:t>(</w:t>
      </w:r>
      <w:proofErr w:type="spellStart"/>
      <w:proofErr w:type="gramEnd"/>
      <w:r w:rsidRPr="00A96A21">
        <w:rPr>
          <w:rFonts w:ascii="Times New Roman" w:hAnsi="Times New Roman" w:cs="Courier New Bold"/>
          <w:b/>
          <w:bCs/>
          <w:color w:val="000000"/>
          <w:kern w:val="0"/>
        </w:rPr>
        <w:t>raw_dataset</w:t>
      </w:r>
      <w:proofErr w:type="spellEnd"/>
      <w:r w:rsidRPr="00A96A21">
        <w:rPr>
          <w:rFonts w:ascii="Times New Roman" w:hAnsi="Times New Roman" w:cs="Courier New Bold"/>
          <w:b/>
          <w:bCs/>
          <w:color w:val="000000"/>
          <w:kern w:val="0"/>
        </w:rPr>
        <w:t xml:space="preserve">, </w:t>
      </w:r>
      <w:proofErr w:type="spellStart"/>
      <w:r w:rsidRPr="00A96A21">
        <w:rPr>
          <w:rFonts w:ascii="Times New Roman" w:hAnsi="Times New Roman" w:cs="Courier New Bold"/>
          <w:b/>
          <w:bCs/>
          <w:color w:val="000000"/>
          <w:kern w:val="0"/>
        </w:rPr>
        <w:t>high_ener</w:t>
      </w:r>
      <w:proofErr w:type="spellEnd"/>
      <w:r w:rsidRPr="00A96A21">
        <w:rPr>
          <w:rFonts w:ascii="Times New Roman" w:hAnsi="Times New Roman" w:cs="Courier New Bold"/>
          <w:b/>
          <w:bCs/>
          <w:color w:val="000000"/>
          <w:kern w:val="0"/>
        </w:rPr>
        <w:t>)</w:t>
      </w:r>
      <w:r w:rsidRPr="00A96A21">
        <w:rPr>
          <w:rFonts w:ascii="Times New Roman" w:hAnsi="Times New Roman" w:cs="Courier New"/>
          <w:color w:val="000000"/>
          <w:kern w:val="0"/>
        </w:rPr>
        <w:t xml:space="preserve">. </w:t>
      </w:r>
      <w:proofErr w:type="spellStart"/>
      <w:r w:rsidRPr="00A96A21">
        <w:rPr>
          <w:rFonts w:ascii="Times New Roman" w:hAnsi="Times New Roman" w:cs="Courier New"/>
          <w:color w:val="000000"/>
          <w:kern w:val="0"/>
        </w:rPr>
        <w:t>Raw_dataset</w:t>
      </w:r>
      <w:proofErr w:type="spellEnd"/>
      <w:r w:rsidRPr="00A96A21">
        <w:rPr>
          <w:rFonts w:ascii="Times New Roman" w:hAnsi="Times New Roman" w:cs="Courier New"/>
          <w:color w:val="000000"/>
          <w:kern w:val="0"/>
        </w:rPr>
        <w:t xml:space="preserve"> contains the data read from each file; </w:t>
      </w:r>
      <w:proofErr w:type="spellStart"/>
      <w:r w:rsidRPr="00A96A21">
        <w:rPr>
          <w:rFonts w:ascii="Times New Roman" w:hAnsi="Times New Roman" w:cs="Courier New"/>
          <w:color w:val="000000"/>
          <w:kern w:val="0"/>
        </w:rPr>
        <w:t>High_ener</w:t>
      </w:r>
      <w:proofErr w:type="spellEnd"/>
      <w:r w:rsidRPr="00A96A21">
        <w:rPr>
          <w:rFonts w:ascii="Times New Roman" w:hAnsi="Times New Roman" w:cs="Courier New"/>
          <w:color w:val="000000"/>
          <w:kern w:val="0"/>
        </w:rPr>
        <w:t xml:space="preserve"> is </w:t>
      </w:r>
      <w:proofErr w:type="gramStart"/>
      <w:r w:rsidRPr="00A96A21">
        <w:rPr>
          <w:rFonts w:ascii="Times New Roman" w:hAnsi="Times New Roman" w:cs="Courier New"/>
          <w:color w:val="000000"/>
          <w:kern w:val="0"/>
        </w:rPr>
        <w:t>an</w:t>
      </w:r>
      <w:proofErr w:type="gramEnd"/>
      <w:r w:rsidRPr="00A96A21">
        <w:rPr>
          <w:rFonts w:ascii="Times New Roman" w:hAnsi="Times New Roman" w:cs="Courier New"/>
          <w:color w:val="000000"/>
          <w:kern w:val="0"/>
        </w:rPr>
        <w:t xml:space="preserve"> constant that generated by the amount of blank in </w:t>
      </w:r>
      <w:proofErr w:type="spellStart"/>
      <w:r w:rsidRPr="00A96A21">
        <w:rPr>
          <w:rFonts w:ascii="Times New Roman" w:hAnsi="Times New Roman" w:cs="Courier New"/>
          <w:color w:val="000000"/>
          <w:kern w:val="0"/>
        </w:rPr>
        <w:t>raw_dataset</w:t>
      </w:r>
      <w:proofErr w:type="spellEnd"/>
      <w:r w:rsidRPr="00A96A21">
        <w:rPr>
          <w:rFonts w:ascii="Times New Roman" w:hAnsi="Times New Roman" w:cs="Courier New"/>
          <w:color w:val="000000"/>
          <w:kern w:val="0"/>
        </w:rPr>
        <w:t xml:space="preserve"> divided by 8. </w:t>
      </w:r>
      <w:proofErr w:type="gramStart"/>
      <w:r w:rsidRPr="00A96A21">
        <w:rPr>
          <w:rFonts w:ascii="Times New Roman" w:hAnsi="Times New Roman" w:cs="Courier New"/>
          <w:color w:val="000000"/>
          <w:kern w:val="0"/>
        </w:rPr>
        <w:t>This number represent</w:t>
      </w:r>
      <w:proofErr w:type="gramEnd"/>
      <w:r w:rsidRPr="00A96A21">
        <w:rPr>
          <w:rFonts w:ascii="Times New Roman" w:hAnsi="Times New Roman" w:cs="Courier New"/>
          <w:color w:val="000000"/>
          <w:kern w:val="0"/>
        </w:rPr>
        <w:t xml:space="preserve"> the amount of blank in each spectrogram approximately. Specifically, this function traverse the </w:t>
      </w:r>
      <w:proofErr w:type="spellStart"/>
      <w:r w:rsidRPr="00A96A21">
        <w:rPr>
          <w:rFonts w:ascii="Times New Roman" w:hAnsi="Times New Roman" w:cs="Courier New"/>
          <w:color w:val="000000"/>
          <w:kern w:val="0"/>
        </w:rPr>
        <w:t>raw_dataset</w:t>
      </w:r>
      <w:proofErr w:type="spellEnd"/>
      <w:r w:rsidRPr="00A96A21">
        <w:rPr>
          <w:rFonts w:ascii="Times New Roman" w:hAnsi="Times New Roman" w:cs="Courier New"/>
          <w:color w:val="000000"/>
          <w:kern w:val="0"/>
        </w:rPr>
        <w:t xml:space="preserve"> by columns: when finding a column has at least one high </w:t>
      </w:r>
      <w:proofErr w:type="gramStart"/>
      <w:r w:rsidRPr="00A96A21">
        <w:rPr>
          <w:rFonts w:ascii="Times New Roman" w:hAnsi="Times New Roman" w:cs="Courier New"/>
          <w:color w:val="000000"/>
          <w:kern w:val="0"/>
        </w:rPr>
        <w:t>energy(</w:t>
      </w:r>
      <w:proofErr w:type="gramEnd"/>
      <w:r w:rsidRPr="00A96A21">
        <w:rPr>
          <w:rFonts w:ascii="Times New Roman" w:hAnsi="Times New Roman" w:cs="Courier New"/>
          <w:color w:val="000000"/>
          <w:kern w:val="0"/>
        </w:rPr>
        <w:t>blank, 1) character, it records the subsequent 10 columns including this column. Then calculate the amount of blanks in these 10 columns; if it’s larger than (</w:t>
      </w:r>
      <w:proofErr w:type="spellStart"/>
      <w:r w:rsidRPr="00A96A21">
        <w:rPr>
          <w:rFonts w:ascii="Times New Roman" w:hAnsi="Times New Roman" w:cs="Courier New"/>
          <w:color w:val="000000"/>
          <w:kern w:val="0"/>
        </w:rPr>
        <w:t>high_ener</w:t>
      </w:r>
      <w:proofErr w:type="spellEnd"/>
      <w:r w:rsidRPr="00A96A21">
        <w:rPr>
          <w:rFonts w:ascii="Times New Roman" w:hAnsi="Times New Roman" w:cs="Courier New"/>
          <w:color w:val="000000"/>
          <w:kern w:val="0"/>
        </w:rPr>
        <w:t xml:space="preserve"> - offset), store this spectrogram as useful data. (There should be an offset because not all high energy characters belong to useful spectrogram data; By experimenting different offset value, I choose the one that gives me largest useful data among 60 files). Finally, this function returns the useful spectrogram it finds. Now we come back to </w:t>
      </w:r>
      <w:proofErr w:type="spellStart"/>
      <w:r w:rsidRPr="00A96A21">
        <w:rPr>
          <w:rFonts w:ascii="Times New Roman" w:hAnsi="Times New Roman" w:cs="Courier New"/>
          <w:color w:val="000000"/>
          <w:kern w:val="0"/>
        </w:rPr>
        <w:t>get_train_</w:t>
      </w:r>
      <w:proofErr w:type="gramStart"/>
      <w:r w:rsidRPr="00A96A21">
        <w:rPr>
          <w:rFonts w:ascii="Times New Roman" w:hAnsi="Times New Roman" w:cs="Courier New"/>
          <w:color w:val="000000"/>
          <w:kern w:val="0"/>
        </w:rPr>
        <w:t>data</w:t>
      </w:r>
      <w:proofErr w:type="spellEnd"/>
      <w:r w:rsidRPr="00A96A21">
        <w:rPr>
          <w:rFonts w:ascii="Times New Roman" w:hAnsi="Times New Roman" w:cs="Courier New"/>
          <w:color w:val="000000"/>
          <w:kern w:val="0"/>
        </w:rPr>
        <w:t>(</w:t>
      </w:r>
      <w:proofErr w:type="gramEnd"/>
      <w:r w:rsidRPr="00A96A21">
        <w:rPr>
          <w:rFonts w:ascii="Times New Roman" w:hAnsi="Times New Roman" w:cs="Courier New"/>
          <w:color w:val="000000"/>
          <w:kern w:val="0"/>
        </w:rPr>
        <w:t xml:space="preserve">), we have to judge the amount of spectrogram </w:t>
      </w:r>
      <w:proofErr w:type="spellStart"/>
      <w:r w:rsidRPr="00A96A21">
        <w:rPr>
          <w:rFonts w:ascii="Times New Roman" w:hAnsi="Times New Roman" w:cs="Courier New"/>
          <w:color w:val="000000"/>
          <w:kern w:val="0"/>
        </w:rPr>
        <w:t>throw_garbage_away</w:t>
      </w:r>
      <w:proofErr w:type="spellEnd"/>
      <w:r w:rsidRPr="00A96A21">
        <w:rPr>
          <w:rFonts w:ascii="Times New Roman" w:hAnsi="Times New Roman" w:cs="Courier New"/>
          <w:color w:val="000000"/>
          <w:kern w:val="0"/>
        </w:rPr>
        <w:t xml:space="preserve">() provide. If the amount is eight, the data are really useful; otherwise, those are still garbage. If it’s really useful, divide </w:t>
      </w:r>
      <w:proofErr w:type="gramStart"/>
      <w:r w:rsidRPr="00A96A21">
        <w:rPr>
          <w:rFonts w:ascii="Times New Roman" w:hAnsi="Times New Roman" w:cs="Courier New"/>
          <w:color w:val="000000"/>
          <w:kern w:val="0"/>
        </w:rPr>
        <w:t>those 8 spectrogram into yes training data or no training data by the filename</w:t>
      </w:r>
      <w:proofErr w:type="gramEnd"/>
      <w:r w:rsidRPr="00A96A21">
        <w:rPr>
          <w:rFonts w:ascii="Times New Roman" w:hAnsi="Times New Roman" w:cs="Courier New"/>
          <w:color w:val="000000"/>
          <w:kern w:val="0"/>
        </w:rPr>
        <w:t xml:space="preserve">. After reading 60 files, 44 of them are truly useful for training. On the other hand, for the test, the test data are also stored in a directory with several files. Thus, I build the function </w:t>
      </w:r>
      <w:proofErr w:type="spellStart"/>
      <w:r w:rsidRPr="00A96A21">
        <w:rPr>
          <w:rFonts w:ascii="Times New Roman" w:hAnsi="Times New Roman" w:cs="Courier New Bold"/>
          <w:b/>
          <w:bCs/>
          <w:color w:val="000000"/>
          <w:kern w:val="0"/>
        </w:rPr>
        <w:t>get_test_</w:t>
      </w:r>
      <w:proofErr w:type="gramStart"/>
      <w:r w:rsidRPr="00A96A21">
        <w:rPr>
          <w:rFonts w:ascii="Times New Roman" w:hAnsi="Times New Roman" w:cs="Courier New Bold"/>
          <w:b/>
          <w:bCs/>
          <w:color w:val="000000"/>
          <w:kern w:val="0"/>
        </w:rPr>
        <w:t>data</w:t>
      </w:r>
      <w:proofErr w:type="spellEnd"/>
      <w:r w:rsidRPr="00A96A21">
        <w:rPr>
          <w:rFonts w:ascii="Times New Roman" w:hAnsi="Times New Roman" w:cs="Courier New Bold"/>
          <w:b/>
          <w:bCs/>
          <w:color w:val="000000"/>
          <w:kern w:val="0"/>
        </w:rPr>
        <w:t>(</w:t>
      </w:r>
      <w:proofErr w:type="gramEnd"/>
      <w:r w:rsidRPr="00A96A21">
        <w:rPr>
          <w:rFonts w:ascii="Times New Roman" w:hAnsi="Times New Roman" w:cs="Courier New Bold"/>
          <w:b/>
          <w:bCs/>
          <w:color w:val="000000"/>
          <w:kern w:val="0"/>
        </w:rPr>
        <w:t>directory)</w:t>
      </w:r>
      <w:r w:rsidRPr="00A96A21">
        <w:rPr>
          <w:rFonts w:ascii="Times New Roman" w:hAnsi="Times New Roman" w:cs="Courier New"/>
          <w:color w:val="000000"/>
          <w:kern w:val="0"/>
        </w:rPr>
        <w:t xml:space="preserve"> that reads the test data.     </w:t>
      </w:r>
    </w:p>
    <w:p w14:paraId="7789D859" w14:textId="77777777" w:rsidR="001701B6" w:rsidRPr="00A96A21" w:rsidRDefault="001701B6" w:rsidP="00244BE8">
      <w:pPr>
        <w:widowControl/>
        <w:tabs>
          <w:tab w:val="left" w:pos="1080"/>
          <w:tab w:val="left" w:pos="1260"/>
        </w:tabs>
        <w:autoSpaceDE w:val="0"/>
        <w:autoSpaceDN w:val="0"/>
        <w:adjustRightInd w:val="0"/>
        <w:spacing w:after="80" w:line="360" w:lineRule="auto"/>
        <w:jc w:val="left"/>
        <w:rPr>
          <w:rFonts w:ascii="Times New Roman" w:hAnsi="Times New Roman" w:cs="Courier New"/>
          <w:color w:val="000000"/>
          <w:kern w:val="0"/>
        </w:rPr>
      </w:pPr>
      <w:r w:rsidRPr="00A96A21">
        <w:rPr>
          <w:rFonts w:ascii="Times New Roman" w:hAnsi="Times New Roman" w:cs="Courier New"/>
          <w:b/>
          <w:color w:val="000000"/>
          <w:kern w:val="0"/>
        </w:rPr>
        <w:t>Accuracy</w:t>
      </w:r>
      <w:r w:rsidRPr="00A96A21">
        <w:rPr>
          <w:rFonts w:ascii="Times New Roman" w:hAnsi="Times New Roman" w:cs="Courier New"/>
          <w:color w:val="000000"/>
          <w:kern w:val="0"/>
        </w:rPr>
        <w:t xml:space="preserve">: </w:t>
      </w:r>
      <w:proofErr w:type="spellStart"/>
      <w:r w:rsidRPr="00A96A21">
        <w:rPr>
          <w:rFonts w:ascii="Times New Roman" w:hAnsi="Times New Roman" w:cs="Courier New"/>
          <w:color w:val="000000"/>
          <w:kern w:val="0"/>
        </w:rPr>
        <w:t>yes_test</w:t>
      </w:r>
      <w:proofErr w:type="spellEnd"/>
      <w:r w:rsidRPr="00A96A21">
        <w:rPr>
          <w:rFonts w:ascii="Times New Roman" w:hAnsi="Times New Roman" w:cs="Courier New"/>
          <w:color w:val="000000"/>
          <w:kern w:val="0"/>
        </w:rPr>
        <w:t xml:space="preserve">: 98%(49/50); </w:t>
      </w:r>
      <w:proofErr w:type="spellStart"/>
      <w:r w:rsidRPr="00A96A21">
        <w:rPr>
          <w:rFonts w:ascii="Times New Roman" w:hAnsi="Times New Roman" w:cs="Courier New"/>
          <w:color w:val="000000"/>
          <w:kern w:val="0"/>
        </w:rPr>
        <w:t>no_test</w:t>
      </w:r>
      <w:proofErr w:type="spellEnd"/>
      <w:r w:rsidRPr="00A96A21">
        <w:rPr>
          <w:rFonts w:ascii="Times New Roman" w:hAnsi="Times New Roman" w:cs="Courier New"/>
          <w:color w:val="000000"/>
          <w:kern w:val="0"/>
        </w:rPr>
        <w:t xml:space="preserve">: 94%(47/50) </w:t>
      </w:r>
    </w:p>
    <w:p w14:paraId="7E3DC743" w14:textId="0A9C5639" w:rsidR="001701B6" w:rsidRPr="00A96A21" w:rsidRDefault="001701B6" w:rsidP="00244BE8">
      <w:pPr>
        <w:widowControl/>
        <w:tabs>
          <w:tab w:val="left" w:pos="1080"/>
          <w:tab w:val="left" w:pos="1260"/>
        </w:tabs>
        <w:autoSpaceDE w:val="0"/>
        <w:autoSpaceDN w:val="0"/>
        <w:adjustRightInd w:val="0"/>
        <w:spacing w:after="80" w:line="360" w:lineRule="auto"/>
        <w:jc w:val="left"/>
        <w:rPr>
          <w:rFonts w:ascii="Times New Roman" w:hAnsi="Times New Roman" w:cs="Courier New"/>
          <w:color w:val="000000"/>
          <w:kern w:val="0"/>
        </w:rPr>
      </w:pPr>
      <w:r w:rsidRPr="00A96A21">
        <w:rPr>
          <w:rFonts w:ascii="Times New Roman" w:hAnsi="Times New Roman" w:cs="Courier New"/>
          <w:b/>
          <w:color w:val="000000"/>
          <w:kern w:val="0"/>
        </w:rPr>
        <w:t>Confusion matrix</w:t>
      </w:r>
      <w:r w:rsidRPr="00A96A21">
        <w:rPr>
          <w:rFonts w:ascii="Times New Roman" w:hAnsi="Times New Roman" w:cs="Courier New"/>
          <w:color w:val="000000"/>
          <w:kern w:val="0"/>
        </w:rPr>
        <w:t>:(horizontal direction: actual class; vertica</w:t>
      </w:r>
      <w:r w:rsidR="000537B3" w:rsidRPr="00A96A21">
        <w:rPr>
          <w:rFonts w:ascii="Times New Roman" w:hAnsi="Times New Roman" w:cs="Courier New"/>
          <w:color w:val="000000"/>
          <w:kern w:val="0"/>
        </w:rPr>
        <w:t xml:space="preserve">l direction: predicted class) </w:t>
      </w:r>
    </w:p>
    <w:p w14:paraId="23125C23" w14:textId="12E0CD48" w:rsidR="001701B6" w:rsidRDefault="00E04F7B" w:rsidP="001701B6">
      <w:pPr>
        <w:widowControl/>
        <w:autoSpaceDE w:val="0"/>
        <w:autoSpaceDN w:val="0"/>
        <w:adjustRightInd w:val="0"/>
        <w:spacing w:after="80" w:line="360" w:lineRule="auto"/>
        <w:jc w:val="left"/>
        <w:rPr>
          <w:rFonts w:ascii="Courier New" w:hAnsi="Courier New" w:cs="Courier New"/>
          <w:color w:val="000000"/>
          <w:kern w:val="0"/>
        </w:rPr>
      </w:pPr>
      <w:r>
        <w:rPr>
          <w:rFonts w:ascii="Courier New" w:hAnsi="Courier New" w:cs="Courier New"/>
          <w:noProof/>
          <w:color w:val="000000"/>
          <w:kern w:val="0"/>
        </w:rPr>
        <w:drawing>
          <wp:inline distT="0" distB="0" distL="0" distR="0" wp14:anchorId="6D60E824" wp14:editId="28A31170">
            <wp:extent cx="4138295" cy="3285490"/>
            <wp:effectExtent l="0" t="0" r="1905"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8295" cy="3285490"/>
                    </a:xfrm>
                    <a:prstGeom prst="rect">
                      <a:avLst/>
                    </a:prstGeom>
                    <a:noFill/>
                    <a:ln>
                      <a:noFill/>
                    </a:ln>
                  </pic:spPr>
                </pic:pic>
              </a:graphicData>
            </a:graphic>
          </wp:inline>
        </w:drawing>
      </w:r>
    </w:p>
    <w:p w14:paraId="12657BDE" w14:textId="77777777" w:rsidR="001701B6" w:rsidRDefault="001701B6" w:rsidP="001701B6">
      <w:pPr>
        <w:widowControl/>
        <w:autoSpaceDE w:val="0"/>
        <w:autoSpaceDN w:val="0"/>
        <w:adjustRightInd w:val="0"/>
        <w:spacing w:after="80" w:line="360" w:lineRule="auto"/>
        <w:jc w:val="left"/>
        <w:rPr>
          <w:rFonts w:ascii="Courier New" w:hAnsi="Courier New" w:cs="Courier New"/>
          <w:color w:val="000000"/>
          <w:kern w:val="0"/>
        </w:rPr>
      </w:pPr>
    </w:p>
    <w:p w14:paraId="5A4D9C42" w14:textId="77777777" w:rsidR="001701B6" w:rsidRDefault="001701B6" w:rsidP="001701B6">
      <w:pPr>
        <w:widowControl/>
        <w:autoSpaceDE w:val="0"/>
        <w:autoSpaceDN w:val="0"/>
        <w:adjustRightInd w:val="0"/>
        <w:spacing w:after="80" w:line="360" w:lineRule="auto"/>
        <w:jc w:val="left"/>
        <w:rPr>
          <w:rFonts w:ascii="Courier New" w:hAnsi="Courier New" w:cs="Courier New"/>
          <w:color w:val="000000"/>
          <w:kern w:val="0"/>
        </w:rPr>
      </w:pPr>
    </w:p>
    <w:p w14:paraId="6E707B0C" w14:textId="77777777" w:rsidR="001701B6" w:rsidRDefault="001701B6" w:rsidP="001701B6">
      <w:pPr>
        <w:widowControl/>
        <w:autoSpaceDE w:val="0"/>
        <w:autoSpaceDN w:val="0"/>
        <w:adjustRightInd w:val="0"/>
        <w:spacing w:after="80" w:line="360" w:lineRule="auto"/>
        <w:jc w:val="left"/>
        <w:rPr>
          <w:rFonts w:ascii="Courier New" w:hAnsi="Courier New" w:cs="Courier New"/>
          <w:color w:val="000000"/>
          <w:kern w:val="0"/>
        </w:rPr>
      </w:pPr>
    </w:p>
    <w:p w14:paraId="6C2D6ADA" w14:textId="77777777" w:rsidR="001701B6" w:rsidRDefault="001701B6" w:rsidP="001701B6">
      <w:pPr>
        <w:widowControl/>
        <w:autoSpaceDE w:val="0"/>
        <w:autoSpaceDN w:val="0"/>
        <w:adjustRightInd w:val="0"/>
        <w:spacing w:after="80" w:line="360" w:lineRule="auto"/>
        <w:jc w:val="left"/>
        <w:rPr>
          <w:rFonts w:ascii="Courier New" w:hAnsi="Courier New" w:cs="Courier New"/>
          <w:color w:val="000000"/>
          <w:kern w:val="0"/>
        </w:rPr>
      </w:pPr>
    </w:p>
    <w:p w14:paraId="256911D3" w14:textId="77777777" w:rsidR="001701B6" w:rsidRDefault="001701B6" w:rsidP="001701B6">
      <w:pPr>
        <w:widowControl/>
        <w:autoSpaceDE w:val="0"/>
        <w:autoSpaceDN w:val="0"/>
        <w:adjustRightInd w:val="0"/>
        <w:spacing w:after="80" w:line="360" w:lineRule="auto"/>
        <w:jc w:val="left"/>
        <w:rPr>
          <w:rFonts w:ascii="Courier New" w:hAnsi="Courier New" w:cs="Courier New"/>
          <w:color w:val="000000"/>
          <w:kern w:val="0"/>
        </w:rPr>
      </w:pPr>
    </w:p>
    <w:p w14:paraId="4ADDA365" w14:textId="77777777" w:rsidR="001701B6" w:rsidRDefault="001701B6" w:rsidP="001701B6">
      <w:pPr>
        <w:widowControl/>
        <w:autoSpaceDE w:val="0"/>
        <w:autoSpaceDN w:val="0"/>
        <w:adjustRightInd w:val="0"/>
        <w:spacing w:after="80" w:line="360" w:lineRule="auto"/>
        <w:jc w:val="left"/>
        <w:rPr>
          <w:rFonts w:ascii="Courier New" w:hAnsi="Courier New" w:cs="Courier New"/>
          <w:color w:val="000000"/>
          <w:kern w:val="0"/>
        </w:rPr>
      </w:pPr>
    </w:p>
    <w:p w14:paraId="2057EDDE" w14:textId="77777777" w:rsidR="001701B6" w:rsidRDefault="001701B6" w:rsidP="001701B6">
      <w:pPr>
        <w:widowControl/>
        <w:autoSpaceDE w:val="0"/>
        <w:autoSpaceDN w:val="0"/>
        <w:adjustRightInd w:val="0"/>
        <w:spacing w:after="80" w:line="360" w:lineRule="auto"/>
        <w:jc w:val="left"/>
        <w:rPr>
          <w:rFonts w:ascii="Courier New" w:hAnsi="Courier New" w:cs="Courier New" w:hint="eastAsia"/>
          <w:color w:val="000000"/>
          <w:kern w:val="0"/>
        </w:rPr>
      </w:pPr>
    </w:p>
    <w:p w14:paraId="684D2162" w14:textId="77777777" w:rsidR="001701B6" w:rsidRPr="00503823" w:rsidRDefault="001701B6" w:rsidP="003D4D26">
      <w:pPr>
        <w:widowControl/>
        <w:tabs>
          <w:tab w:val="left" w:pos="720"/>
          <w:tab w:val="left" w:pos="900"/>
        </w:tabs>
        <w:autoSpaceDE w:val="0"/>
        <w:autoSpaceDN w:val="0"/>
        <w:adjustRightInd w:val="0"/>
        <w:spacing w:after="80" w:line="360" w:lineRule="auto"/>
        <w:jc w:val="left"/>
        <w:rPr>
          <w:rFonts w:ascii="Times New Roman" w:hAnsi="Times New Roman" w:cs="Courier New Bold"/>
          <w:b/>
          <w:bCs/>
          <w:color w:val="000000"/>
          <w:kern w:val="0"/>
        </w:rPr>
      </w:pPr>
      <w:r w:rsidRPr="00503823">
        <w:rPr>
          <w:rFonts w:ascii="Times New Roman" w:hAnsi="Times New Roman" w:cs="Courier New Bold"/>
          <w:b/>
          <w:bCs/>
          <w:color w:val="000000"/>
          <w:kern w:val="0"/>
        </w:rPr>
        <w:t xml:space="preserve">Part 2 extra </w:t>
      </w:r>
      <w:proofErr w:type="gramStart"/>
      <w:r w:rsidRPr="00503823">
        <w:rPr>
          <w:rFonts w:ascii="Times New Roman" w:hAnsi="Times New Roman" w:cs="Courier New Bold"/>
          <w:b/>
          <w:bCs/>
          <w:color w:val="000000"/>
          <w:kern w:val="0"/>
        </w:rPr>
        <w:t>credit</w:t>
      </w:r>
      <w:proofErr w:type="gramEnd"/>
      <w:r w:rsidRPr="00503823">
        <w:rPr>
          <w:rFonts w:ascii="Times New Roman" w:hAnsi="Times New Roman" w:cs="Courier New Bold"/>
          <w:b/>
          <w:bCs/>
          <w:color w:val="000000"/>
          <w:kern w:val="0"/>
        </w:rPr>
        <w:t xml:space="preserve"> 3: classify by 25 feature</w:t>
      </w:r>
    </w:p>
    <w:p w14:paraId="72068E3B" w14:textId="77777777" w:rsidR="001701B6" w:rsidRPr="00503823" w:rsidRDefault="001701B6" w:rsidP="003D4D26">
      <w:pPr>
        <w:widowControl/>
        <w:tabs>
          <w:tab w:val="left" w:pos="1080"/>
          <w:tab w:val="left" w:pos="1260"/>
        </w:tabs>
        <w:autoSpaceDE w:val="0"/>
        <w:autoSpaceDN w:val="0"/>
        <w:adjustRightInd w:val="0"/>
        <w:spacing w:after="80" w:line="360" w:lineRule="auto"/>
        <w:jc w:val="left"/>
        <w:rPr>
          <w:rFonts w:ascii="Times New Roman" w:hAnsi="Times New Roman" w:cs="Courier New"/>
          <w:color w:val="000000"/>
          <w:kern w:val="0"/>
        </w:rPr>
      </w:pPr>
      <w:r w:rsidRPr="00503823">
        <w:rPr>
          <w:rFonts w:ascii="Times New Roman" w:hAnsi="Times New Roman" w:cs="Courier New"/>
          <w:color w:val="000000"/>
          <w:kern w:val="0"/>
        </w:rPr>
        <w:t xml:space="preserve">This part use the same data loading function named </w:t>
      </w:r>
      <w:proofErr w:type="spellStart"/>
      <w:r w:rsidRPr="00503823">
        <w:rPr>
          <w:rFonts w:ascii="Times New Roman" w:hAnsi="Times New Roman" w:cs="Courier New Bold"/>
          <w:b/>
          <w:bCs/>
          <w:color w:val="000000"/>
          <w:kern w:val="0"/>
        </w:rPr>
        <w:t>get_</w:t>
      </w:r>
      <w:proofErr w:type="gramStart"/>
      <w:r w:rsidRPr="00503823">
        <w:rPr>
          <w:rFonts w:ascii="Times New Roman" w:hAnsi="Times New Roman" w:cs="Courier New Bold"/>
          <w:b/>
          <w:bCs/>
          <w:color w:val="000000"/>
          <w:kern w:val="0"/>
        </w:rPr>
        <w:t>data</w:t>
      </w:r>
      <w:proofErr w:type="spellEnd"/>
      <w:r w:rsidRPr="00503823">
        <w:rPr>
          <w:rFonts w:ascii="Times New Roman" w:hAnsi="Times New Roman" w:cs="Courier New Bold"/>
          <w:b/>
          <w:bCs/>
          <w:color w:val="000000"/>
          <w:kern w:val="0"/>
        </w:rPr>
        <w:t>(</w:t>
      </w:r>
      <w:proofErr w:type="gramEnd"/>
      <w:r w:rsidRPr="00503823">
        <w:rPr>
          <w:rFonts w:ascii="Times New Roman" w:hAnsi="Times New Roman" w:cs="Courier New Bold"/>
          <w:b/>
          <w:bCs/>
          <w:color w:val="000000"/>
          <w:kern w:val="0"/>
        </w:rPr>
        <w:t>filename)</w:t>
      </w:r>
      <w:r w:rsidRPr="00503823">
        <w:rPr>
          <w:rFonts w:ascii="Times New Roman" w:hAnsi="Times New Roman" w:cs="Courier New"/>
          <w:color w:val="000000"/>
          <w:kern w:val="0"/>
        </w:rPr>
        <w:t xml:space="preserve">; different function for calculating likelihood and classification: </w:t>
      </w:r>
      <w:r w:rsidRPr="00503823">
        <w:rPr>
          <w:rFonts w:ascii="Times New Roman" w:hAnsi="Times New Roman" w:cs="Courier New Bold"/>
          <w:b/>
          <w:bCs/>
          <w:color w:val="000000"/>
          <w:kern w:val="0"/>
        </w:rPr>
        <w:t>likelihood_3(data), naive_bayes_classifier_3(</w:t>
      </w:r>
      <w:proofErr w:type="spellStart"/>
      <w:r w:rsidRPr="00503823">
        <w:rPr>
          <w:rFonts w:ascii="Times New Roman" w:hAnsi="Times New Roman" w:cs="Courier New Bold"/>
          <w:b/>
          <w:bCs/>
          <w:color w:val="000000"/>
          <w:kern w:val="0"/>
        </w:rPr>
        <w:t>yes_test</w:t>
      </w:r>
      <w:proofErr w:type="spellEnd"/>
      <w:r w:rsidRPr="00503823">
        <w:rPr>
          <w:rFonts w:ascii="Times New Roman" w:hAnsi="Times New Roman" w:cs="Courier New Bold"/>
          <w:b/>
          <w:bCs/>
          <w:color w:val="000000"/>
          <w:kern w:val="0"/>
        </w:rPr>
        <w:t xml:space="preserve">, </w:t>
      </w:r>
      <w:proofErr w:type="spellStart"/>
      <w:r w:rsidRPr="00503823">
        <w:rPr>
          <w:rFonts w:ascii="Times New Roman" w:hAnsi="Times New Roman" w:cs="Courier New Bold"/>
          <w:b/>
          <w:bCs/>
          <w:color w:val="000000"/>
          <w:kern w:val="0"/>
        </w:rPr>
        <w:t>no_test</w:t>
      </w:r>
      <w:proofErr w:type="spellEnd"/>
      <w:r w:rsidRPr="00503823">
        <w:rPr>
          <w:rFonts w:ascii="Times New Roman" w:hAnsi="Times New Roman" w:cs="Courier New Bold"/>
          <w:b/>
          <w:bCs/>
          <w:color w:val="000000"/>
          <w:kern w:val="0"/>
        </w:rPr>
        <w:t>)</w:t>
      </w:r>
      <w:r w:rsidRPr="00503823">
        <w:rPr>
          <w:rFonts w:ascii="Times New Roman" w:hAnsi="Times New Roman" w:cs="Courier New"/>
          <w:color w:val="000000"/>
          <w:kern w:val="0"/>
        </w:rPr>
        <w:t xml:space="preserve">. </w:t>
      </w:r>
    </w:p>
    <w:p w14:paraId="008B6147" w14:textId="77777777" w:rsidR="001701B6" w:rsidRPr="00503823" w:rsidRDefault="001701B6" w:rsidP="003D4D26">
      <w:pPr>
        <w:widowControl/>
        <w:tabs>
          <w:tab w:val="left" w:pos="1080"/>
          <w:tab w:val="left" w:pos="1260"/>
        </w:tabs>
        <w:autoSpaceDE w:val="0"/>
        <w:autoSpaceDN w:val="0"/>
        <w:adjustRightInd w:val="0"/>
        <w:spacing w:after="80" w:line="360" w:lineRule="auto"/>
        <w:jc w:val="left"/>
        <w:rPr>
          <w:rFonts w:ascii="Times New Roman" w:hAnsi="Times New Roman" w:cs="Courier New"/>
          <w:color w:val="000000"/>
          <w:kern w:val="0"/>
        </w:rPr>
      </w:pPr>
      <w:r w:rsidRPr="00503823">
        <w:rPr>
          <w:rFonts w:ascii="Times New Roman" w:hAnsi="Times New Roman" w:cs="Courier New"/>
          <w:color w:val="000000"/>
          <w:kern w:val="0"/>
        </w:rPr>
        <w:t xml:space="preserve">Specifically, there is only one difference between likelihood_3() and </w:t>
      </w:r>
      <w:proofErr w:type="gramStart"/>
      <w:r w:rsidRPr="00503823">
        <w:rPr>
          <w:rFonts w:ascii="Times New Roman" w:hAnsi="Times New Roman" w:cs="Courier New"/>
          <w:color w:val="000000"/>
          <w:kern w:val="0"/>
        </w:rPr>
        <w:t>likelihood(</w:t>
      </w:r>
      <w:proofErr w:type="gramEnd"/>
      <w:r w:rsidRPr="00503823">
        <w:rPr>
          <w:rFonts w:ascii="Times New Roman" w:hAnsi="Times New Roman" w:cs="Courier New"/>
          <w:color w:val="000000"/>
          <w:kern w:val="0"/>
        </w:rPr>
        <w:t>) function used in part2.1. Each spectrogram has 25 rows and 10 columns. In part2.1, each character has 2 possibilities: blank and %(250 characters). Now, we regard the spectrogram as 25 “strings”; each row has 11 probabilities (0, 1/10, 2/10, 3/</w:t>
      </w:r>
      <w:proofErr w:type="gramStart"/>
      <w:r w:rsidRPr="00503823">
        <w:rPr>
          <w:rFonts w:ascii="Times New Roman" w:hAnsi="Times New Roman" w:cs="Courier New"/>
          <w:color w:val="000000"/>
          <w:kern w:val="0"/>
        </w:rPr>
        <w:t>10,…,1</w:t>
      </w:r>
      <w:proofErr w:type="gramEnd"/>
      <w:r w:rsidRPr="00503823">
        <w:rPr>
          <w:rFonts w:ascii="Times New Roman" w:hAnsi="Times New Roman" w:cs="Courier New"/>
          <w:color w:val="000000"/>
          <w:kern w:val="0"/>
        </w:rPr>
        <w:t xml:space="preserve">), which are the amount of blank character divided by 10. Thus, in likelihood_3 function, I build a 2-D array that sizes 25*11 to represent total likelihood; each row in the array has 11 </w:t>
      </w:r>
      <w:proofErr w:type="gramStart"/>
      <w:r w:rsidRPr="00503823">
        <w:rPr>
          <w:rFonts w:ascii="Times New Roman" w:hAnsi="Times New Roman" w:cs="Courier New"/>
          <w:color w:val="000000"/>
          <w:kern w:val="0"/>
        </w:rPr>
        <w:t>position</w:t>
      </w:r>
      <w:proofErr w:type="gramEnd"/>
      <w:r w:rsidRPr="00503823">
        <w:rPr>
          <w:rFonts w:ascii="Times New Roman" w:hAnsi="Times New Roman" w:cs="Courier New"/>
          <w:color w:val="000000"/>
          <w:kern w:val="0"/>
        </w:rPr>
        <w:t xml:space="preserve"> that store the likelihood for the corresponding spectrogram row. Therefore, for the classifier, when testing, it add corresponding log-based likelihoods stored in 2 2-D </w:t>
      </w:r>
      <w:proofErr w:type="gramStart"/>
      <w:r w:rsidRPr="00503823">
        <w:rPr>
          <w:rFonts w:ascii="Times New Roman" w:hAnsi="Times New Roman" w:cs="Courier New"/>
          <w:color w:val="000000"/>
          <w:kern w:val="0"/>
        </w:rPr>
        <w:t>array(</w:t>
      </w:r>
      <w:proofErr w:type="gramEnd"/>
      <w:r w:rsidRPr="00503823">
        <w:rPr>
          <w:rFonts w:ascii="Times New Roman" w:hAnsi="Times New Roman" w:cs="Courier New"/>
          <w:color w:val="000000"/>
          <w:kern w:val="0"/>
        </w:rPr>
        <w:t xml:space="preserve">one for yes class, one for no class) and corresponding prior. Finally, comparing the value to classify to class. For the Laplace smooth constant, I choose k = 4.5 v = 11(there are 11 possible values the feature can take on). </w:t>
      </w:r>
    </w:p>
    <w:p w14:paraId="7E1F8D5F" w14:textId="77777777" w:rsidR="001701B6" w:rsidRPr="00503823" w:rsidRDefault="001701B6" w:rsidP="003D4D26">
      <w:pPr>
        <w:widowControl/>
        <w:tabs>
          <w:tab w:val="left" w:pos="1080"/>
          <w:tab w:val="left" w:pos="1260"/>
        </w:tabs>
        <w:autoSpaceDE w:val="0"/>
        <w:autoSpaceDN w:val="0"/>
        <w:adjustRightInd w:val="0"/>
        <w:spacing w:after="80" w:line="360" w:lineRule="auto"/>
        <w:jc w:val="left"/>
        <w:rPr>
          <w:rFonts w:ascii="Times New Roman" w:hAnsi="Times New Roman" w:cs="Courier New"/>
          <w:color w:val="000000"/>
          <w:kern w:val="0"/>
        </w:rPr>
      </w:pPr>
      <w:r w:rsidRPr="00503823">
        <w:rPr>
          <w:rFonts w:ascii="Times New Roman" w:hAnsi="Times New Roman" w:cs="Courier New"/>
          <w:b/>
          <w:color w:val="000000"/>
          <w:kern w:val="0"/>
        </w:rPr>
        <w:t>Accuracy</w:t>
      </w:r>
      <w:r w:rsidRPr="00503823">
        <w:rPr>
          <w:rFonts w:ascii="Times New Roman" w:hAnsi="Times New Roman" w:cs="Courier New"/>
          <w:color w:val="000000"/>
          <w:kern w:val="0"/>
        </w:rPr>
        <w:t xml:space="preserve">: </w:t>
      </w:r>
      <w:proofErr w:type="spellStart"/>
      <w:r w:rsidRPr="00503823">
        <w:rPr>
          <w:rFonts w:ascii="Times New Roman" w:hAnsi="Times New Roman" w:cs="Courier New"/>
          <w:color w:val="000000"/>
          <w:kern w:val="0"/>
        </w:rPr>
        <w:t>yes_test</w:t>
      </w:r>
      <w:proofErr w:type="spellEnd"/>
      <w:r w:rsidRPr="00503823">
        <w:rPr>
          <w:rFonts w:ascii="Times New Roman" w:hAnsi="Times New Roman" w:cs="Courier New"/>
          <w:color w:val="000000"/>
          <w:kern w:val="0"/>
        </w:rPr>
        <w:t xml:space="preserve">: 98%(49/50); </w:t>
      </w:r>
      <w:proofErr w:type="spellStart"/>
      <w:r w:rsidRPr="00503823">
        <w:rPr>
          <w:rFonts w:ascii="Times New Roman" w:hAnsi="Times New Roman" w:cs="Courier New"/>
          <w:color w:val="000000"/>
          <w:kern w:val="0"/>
        </w:rPr>
        <w:t>no_test</w:t>
      </w:r>
      <w:proofErr w:type="spellEnd"/>
      <w:r w:rsidRPr="00503823">
        <w:rPr>
          <w:rFonts w:ascii="Times New Roman" w:hAnsi="Times New Roman" w:cs="Courier New"/>
          <w:color w:val="000000"/>
          <w:kern w:val="0"/>
        </w:rPr>
        <w:t>: 90%(45/50)</w:t>
      </w:r>
    </w:p>
    <w:p w14:paraId="1ECF9A56" w14:textId="08D2B088" w:rsidR="001701B6" w:rsidRDefault="001701B6" w:rsidP="001701B6">
      <w:pPr>
        <w:rPr>
          <w:rFonts w:ascii="Times New Roman" w:hAnsi="Times New Roman" w:cs="Courier New" w:hint="eastAsia"/>
          <w:color w:val="000000"/>
          <w:kern w:val="0"/>
        </w:rPr>
      </w:pPr>
      <w:r w:rsidRPr="00503823">
        <w:rPr>
          <w:rFonts w:ascii="Times New Roman" w:hAnsi="Times New Roman" w:cs="Courier New"/>
          <w:b/>
          <w:color w:val="000000"/>
          <w:kern w:val="0"/>
        </w:rPr>
        <w:t>Confusion matrix</w:t>
      </w:r>
      <w:r w:rsidRPr="00503823">
        <w:rPr>
          <w:rFonts w:ascii="Times New Roman" w:hAnsi="Times New Roman" w:cs="Courier New"/>
          <w:color w:val="000000"/>
          <w:kern w:val="0"/>
        </w:rPr>
        <w:t xml:space="preserve">: (horizontal direction: actual class; vertical direction: predicted class) </w:t>
      </w:r>
    </w:p>
    <w:p w14:paraId="1FE466D0" w14:textId="44E93E60" w:rsidR="00AA2665" w:rsidRDefault="009A79EF" w:rsidP="001701B6">
      <w:pPr>
        <w:rPr>
          <w:rFonts w:ascii="Times New Roman" w:hAnsi="Times New Roman" w:cs="Times New Roman"/>
        </w:rPr>
      </w:pPr>
      <w:r>
        <w:rPr>
          <w:rFonts w:ascii="Times New Roman" w:hAnsi="Times New Roman" w:cs="Times New Roman"/>
          <w:noProof/>
        </w:rPr>
        <w:drawing>
          <wp:inline distT="0" distB="0" distL="0" distR="0" wp14:anchorId="0C79B86B" wp14:editId="6B6171AB">
            <wp:extent cx="2991491" cy="2143071"/>
            <wp:effectExtent l="0" t="0" r="5715" b="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2979" cy="2144137"/>
                    </a:xfrm>
                    <a:prstGeom prst="rect">
                      <a:avLst/>
                    </a:prstGeom>
                    <a:noFill/>
                    <a:ln>
                      <a:noFill/>
                    </a:ln>
                  </pic:spPr>
                </pic:pic>
              </a:graphicData>
            </a:graphic>
          </wp:inline>
        </w:drawing>
      </w:r>
      <w:bookmarkStart w:id="0" w:name="_GoBack"/>
      <w:bookmarkEnd w:id="0"/>
    </w:p>
    <w:p w14:paraId="1848FC67" w14:textId="07A25316" w:rsidR="00AA2665" w:rsidRDefault="00AA2665" w:rsidP="001701B6">
      <w:pPr>
        <w:rPr>
          <w:rFonts w:ascii="Times New Roman" w:hAnsi="Times New Roman" w:cs="Times New Roman"/>
          <w:b/>
          <w:sz w:val="28"/>
          <w:szCs w:val="28"/>
        </w:rPr>
      </w:pPr>
      <w:r>
        <w:rPr>
          <w:rFonts w:ascii="Times New Roman" w:hAnsi="Times New Roman" w:cs="Times New Roman"/>
          <w:b/>
          <w:sz w:val="28"/>
          <w:szCs w:val="28"/>
        </w:rPr>
        <w:t>Individual Contribution:</w:t>
      </w:r>
    </w:p>
    <w:p w14:paraId="30495082" w14:textId="0D0E0838" w:rsidR="00AA2665" w:rsidRDefault="00AA2665" w:rsidP="001701B6">
      <w:pPr>
        <w:rPr>
          <w:rFonts w:ascii="Times New Roman" w:hAnsi="Times New Roman" w:cs="Times New Roman"/>
        </w:rPr>
      </w:pPr>
      <w:r>
        <w:rPr>
          <w:rFonts w:ascii="Times New Roman" w:hAnsi="Times New Roman" w:cs="Times New Roman"/>
        </w:rPr>
        <w:t>Renjie Fan</w:t>
      </w:r>
      <w:r>
        <w:rPr>
          <w:rFonts w:ascii="Times New Roman" w:hAnsi="Times New Roman" w:cs="Times New Roman"/>
        </w:rPr>
        <w:tab/>
      </w:r>
      <w:r w:rsidR="00A91EEB">
        <w:rPr>
          <w:rFonts w:ascii="Times New Roman" w:hAnsi="Times New Roman" w:cs="Times New Roman"/>
        </w:rPr>
        <w:tab/>
      </w:r>
      <w:r>
        <w:rPr>
          <w:rFonts w:ascii="Times New Roman" w:hAnsi="Times New Roman" w:cs="Times New Roman"/>
        </w:rPr>
        <w:t>------</w:t>
      </w:r>
      <w:r>
        <w:rPr>
          <w:rFonts w:ascii="Times New Roman" w:hAnsi="Times New Roman" w:cs="Times New Roman"/>
        </w:rPr>
        <w:tab/>
      </w:r>
      <w:r w:rsidR="00A91EEB">
        <w:rPr>
          <w:rFonts w:ascii="Times New Roman" w:hAnsi="Times New Roman" w:cs="Times New Roman"/>
        </w:rPr>
        <w:t xml:space="preserve">Part1.1, Part1.2, Part1 Extra Credits and related report. </w:t>
      </w:r>
    </w:p>
    <w:p w14:paraId="583228B9" w14:textId="204F227A" w:rsidR="00A91EEB" w:rsidRPr="00AA2665" w:rsidRDefault="00A91EEB" w:rsidP="001701B6">
      <w:pPr>
        <w:rPr>
          <w:rFonts w:ascii="Times New Roman" w:hAnsi="Times New Roman" w:cs="Times New Roman"/>
        </w:rPr>
      </w:pPr>
      <w:proofErr w:type="spellStart"/>
      <w:r>
        <w:rPr>
          <w:rFonts w:ascii="Times New Roman" w:hAnsi="Times New Roman" w:cs="Times New Roman"/>
        </w:rPr>
        <w:t>Jiangtian</w:t>
      </w:r>
      <w:proofErr w:type="spellEnd"/>
      <w:r>
        <w:rPr>
          <w:rFonts w:ascii="Times New Roman" w:hAnsi="Times New Roman" w:cs="Times New Roman"/>
        </w:rPr>
        <w:t xml:space="preserve"> </w:t>
      </w:r>
      <w:proofErr w:type="spellStart"/>
      <w:r>
        <w:rPr>
          <w:rFonts w:ascii="Times New Roman" w:hAnsi="Times New Roman" w:cs="Times New Roman"/>
        </w:rPr>
        <w:t>Feng</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r w:rsidR="005367BA">
        <w:rPr>
          <w:rFonts w:ascii="Times New Roman" w:hAnsi="Times New Roman" w:cs="Times New Roman"/>
        </w:rPr>
        <w:t xml:space="preserve">Part2.1, Part2.2, Part2 Extra Credits and related report. </w:t>
      </w:r>
    </w:p>
    <w:sectPr w:rsidR="00A91EEB" w:rsidRPr="00AA2665" w:rsidSect="004A17F6">
      <w:headerReference w:type="default" r:id="rId47"/>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2DA53F" w14:textId="77777777" w:rsidR="005A16BC" w:rsidRDefault="005A16BC" w:rsidP="00B47B1D">
      <w:r>
        <w:separator/>
      </w:r>
    </w:p>
  </w:endnote>
  <w:endnote w:type="continuationSeparator" w:id="0">
    <w:p w14:paraId="573709E7" w14:textId="77777777" w:rsidR="005A16BC" w:rsidRDefault="005A16BC" w:rsidP="00B47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ourier New Bold">
    <w:panose1 w:val="020706090202050204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1F6787" w14:textId="77777777" w:rsidR="005A16BC" w:rsidRDefault="005A16BC" w:rsidP="00B47B1D">
      <w:r>
        <w:separator/>
      </w:r>
    </w:p>
  </w:footnote>
  <w:footnote w:type="continuationSeparator" w:id="0">
    <w:p w14:paraId="0D8ABAC2" w14:textId="77777777" w:rsidR="005A16BC" w:rsidRDefault="005A16BC" w:rsidP="00B47B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B827BE" w14:textId="42CA2AA7" w:rsidR="005A16BC" w:rsidRPr="00B47B1D" w:rsidRDefault="005A16BC">
    <w:pPr>
      <w:pStyle w:val="a3"/>
      <w:rPr>
        <w:rFonts w:ascii="Times New Roman" w:hAnsi="Times New Roman" w:cs="Times New Roman"/>
        <w:sz w:val="24"/>
        <w:szCs w:val="24"/>
      </w:rPr>
    </w:pPr>
    <w:r>
      <w:rPr>
        <w:rFonts w:ascii="Times New Roman" w:hAnsi="Times New Roman" w:cs="Times New Roman"/>
        <w:sz w:val="24"/>
        <w:szCs w:val="24"/>
      </w:rPr>
      <w:t>Fall 2017 ECE448 R3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CCF07A0"/>
    <w:multiLevelType w:val="multilevel"/>
    <w:tmpl w:val="459CEC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696"/>
    <w:rsid w:val="00000E05"/>
    <w:rsid w:val="0000678A"/>
    <w:rsid w:val="000433DC"/>
    <w:rsid w:val="00050426"/>
    <w:rsid w:val="000537B3"/>
    <w:rsid w:val="00064375"/>
    <w:rsid w:val="000814E0"/>
    <w:rsid w:val="000860AE"/>
    <w:rsid w:val="000911AF"/>
    <w:rsid w:val="000913CC"/>
    <w:rsid w:val="000916C2"/>
    <w:rsid w:val="000A007B"/>
    <w:rsid w:val="000A0B84"/>
    <w:rsid w:val="000A1123"/>
    <w:rsid w:val="000A3642"/>
    <w:rsid w:val="000A7297"/>
    <w:rsid w:val="000B2E2F"/>
    <w:rsid w:val="000C38CD"/>
    <w:rsid w:val="000D30B9"/>
    <w:rsid w:val="000D35FB"/>
    <w:rsid w:val="000D4A40"/>
    <w:rsid w:val="000D76D4"/>
    <w:rsid w:val="000E120A"/>
    <w:rsid w:val="000E21CE"/>
    <w:rsid w:val="000F4E90"/>
    <w:rsid w:val="000F632E"/>
    <w:rsid w:val="001012B7"/>
    <w:rsid w:val="00101A41"/>
    <w:rsid w:val="001113C6"/>
    <w:rsid w:val="00117C67"/>
    <w:rsid w:val="00121116"/>
    <w:rsid w:val="001307CE"/>
    <w:rsid w:val="001312E3"/>
    <w:rsid w:val="001349A0"/>
    <w:rsid w:val="00135183"/>
    <w:rsid w:val="001374DF"/>
    <w:rsid w:val="00144610"/>
    <w:rsid w:val="001450DB"/>
    <w:rsid w:val="00147D58"/>
    <w:rsid w:val="00150445"/>
    <w:rsid w:val="0016686E"/>
    <w:rsid w:val="001673EB"/>
    <w:rsid w:val="001701B6"/>
    <w:rsid w:val="00172FEF"/>
    <w:rsid w:val="001824FB"/>
    <w:rsid w:val="001904C4"/>
    <w:rsid w:val="001A4318"/>
    <w:rsid w:val="001B09E6"/>
    <w:rsid w:val="001B3339"/>
    <w:rsid w:val="001C717A"/>
    <w:rsid w:val="001E235F"/>
    <w:rsid w:val="001F2724"/>
    <w:rsid w:val="002001C2"/>
    <w:rsid w:val="002026CF"/>
    <w:rsid w:val="00225F9F"/>
    <w:rsid w:val="00232DDB"/>
    <w:rsid w:val="00240EF1"/>
    <w:rsid w:val="00244BE8"/>
    <w:rsid w:val="00251E91"/>
    <w:rsid w:val="002812FE"/>
    <w:rsid w:val="002829F4"/>
    <w:rsid w:val="00282ECC"/>
    <w:rsid w:val="00291680"/>
    <w:rsid w:val="00293328"/>
    <w:rsid w:val="00293AC7"/>
    <w:rsid w:val="002A20D6"/>
    <w:rsid w:val="002B6C19"/>
    <w:rsid w:val="002C0EB0"/>
    <w:rsid w:val="002C4806"/>
    <w:rsid w:val="002D4389"/>
    <w:rsid w:val="002E1334"/>
    <w:rsid w:val="002E1F4B"/>
    <w:rsid w:val="002F0BF9"/>
    <w:rsid w:val="002F235D"/>
    <w:rsid w:val="002F7AFD"/>
    <w:rsid w:val="00302537"/>
    <w:rsid w:val="00317605"/>
    <w:rsid w:val="003234E7"/>
    <w:rsid w:val="003349F8"/>
    <w:rsid w:val="00337AC3"/>
    <w:rsid w:val="00342617"/>
    <w:rsid w:val="00343726"/>
    <w:rsid w:val="003455D1"/>
    <w:rsid w:val="003521BD"/>
    <w:rsid w:val="00365474"/>
    <w:rsid w:val="00375DF7"/>
    <w:rsid w:val="003841CF"/>
    <w:rsid w:val="00386607"/>
    <w:rsid w:val="00387A30"/>
    <w:rsid w:val="003900C9"/>
    <w:rsid w:val="00390884"/>
    <w:rsid w:val="00392C68"/>
    <w:rsid w:val="003931CE"/>
    <w:rsid w:val="003940BB"/>
    <w:rsid w:val="003A0120"/>
    <w:rsid w:val="003A1E5D"/>
    <w:rsid w:val="003A5243"/>
    <w:rsid w:val="003B265C"/>
    <w:rsid w:val="003D46EA"/>
    <w:rsid w:val="003D4D26"/>
    <w:rsid w:val="003E452D"/>
    <w:rsid w:val="003E4B8A"/>
    <w:rsid w:val="003E73A0"/>
    <w:rsid w:val="003E7F97"/>
    <w:rsid w:val="003F0DE8"/>
    <w:rsid w:val="00401F29"/>
    <w:rsid w:val="004176BB"/>
    <w:rsid w:val="004220A9"/>
    <w:rsid w:val="00423920"/>
    <w:rsid w:val="00424599"/>
    <w:rsid w:val="004245E7"/>
    <w:rsid w:val="00431538"/>
    <w:rsid w:val="00452F1B"/>
    <w:rsid w:val="0045538C"/>
    <w:rsid w:val="0046358D"/>
    <w:rsid w:val="0047020C"/>
    <w:rsid w:val="004729D4"/>
    <w:rsid w:val="00475611"/>
    <w:rsid w:val="0047732E"/>
    <w:rsid w:val="00494716"/>
    <w:rsid w:val="00496B35"/>
    <w:rsid w:val="004A137F"/>
    <w:rsid w:val="004A17F6"/>
    <w:rsid w:val="004A3B2B"/>
    <w:rsid w:val="004C3123"/>
    <w:rsid w:val="004D1793"/>
    <w:rsid w:val="004D2696"/>
    <w:rsid w:val="004E1BC7"/>
    <w:rsid w:val="004E7590"/>
    <w:rsid w:val="004F2801"/>
    <w:rsid w:val="004F4277"/>
    <w:rsid w:val="005036C9"/>
    <w:rsid w:val="00503823"/>
    <w:rsid w:val="00505A9E"/>
    <w:rsid w:val="005070CA"/>
    <w:rsid w:val="00513018"/>
    <w:rsid w:val="00516B5F"/>
    <w:rsid w:val="0051756C"/>
    <w:rsid w:val="00525430"/>
    <w:rsid w:val="005367BA"/>
    <w:rsid w:val="00544138"/>
    <w:rsid w:val="00546C05"/>
    <w:rsid w:val="00546E27"/>
    <w:rsid w:val="00553DCC"/>
    <w:rsid w:val="00556F6B"/>
    <w:rsid w:val="005664C9"/>
    <w:rsid w:val="005701A7"/>
    <w:rsid w:val="0057143A"/>
    <w:rsid w:val="0057418A"/>
    <w:rsid w:val="00576EFA"/>
    <w:rsid w:val="005A16BC"/>
    <w:rsid w:val="005B0C6D"/>
    <w:rsid w:val="005B472E"/>
    <w:rsid w:val="005C6E28"/>
    <w:rsid w:val="005D2C93"/>
    <w:rsid w:val="005D4F7E"/>
    <w:rsid w:val="005D7B14"/>
    <w:rsid w:val="005E50BD"/>
    <w:rsid w:val="005F0CEB"/>
    <w:rsid w:val="005F332C"/>
    <w:rsid w:val="005F584D"/>
    <w:rsid w:val="005F7605"/>
    <w:rsid w:val="006037B1"/>
    <w:rsid w:val="00606D5A"/>
    <w:rsid w:val="00613C8E"/>
    <w:rsid w:val="00616C7C"/>
    <w:rsid w:val="00645476"/>
    <w:rsid w:val="00646C48"/>
    <w:rsid w:val="00650C07"/>
    <w:rsid w:val="00651352"/>
    <w:rsid w:val="006765C8"/>
    <w:rsid w:val="00677CC3"/>
    <w:rsid w:val="006815E2"/>
    <w:rsid w:val="00682CA8"/>
    <w:rsid w:val="00683DBA"/>
    <w:rsid w:val="00696279"/>
    <w:rsid w:val="006A7679"/>
    <w:rsid w:val="006A7B7C"/>
    <w:rsid w:val="006B36E5"/>
    <w:rsid w:val="006C2056"/>
    <w:rsid w:val="006C3B96"/>
    <w:rsid w:val="006C4CF2"/>
    <w:rsid w:val="006D1CA2"/>
    <w:rsid w:val="006D3A37"/>
    <w:rsid w:val="006E3310"/>
    <w:rsid w:val="006E69CE"/>
    <w:rsid w:val="006F14D1"/>
    <w:rsid w:val="006F2F8E"/>
    <w:rsid w:val="006F311F"/>
    <w:rsid w:val="006F4BD4"/>
    <w:rsid w:val="00705F1F"/>
    <w:rsid w:val="00706EC0"/>
    <w:rsid w:val="0071035A"/>
    <w:rsid w:val="00711488"/>
    <w:rsid w:val="007144F2"/>
    <w:rsid w:val="0071632F"/>
    <w:rsid w:val="00732A6C"/>
    <w:rsid w:val="00732F00"/>
    <w:rsid w:val="007355CC"/>
    <w:rsid w:val="00740EAA"/>
    <w:rsid w:val="00752247"/>
    <w:rsid w:val="00757CEC"/>
    <w:rsid w:val="00760735"/>
    <w:rsid w:val="007620E2"/>
    <w:rsid w:val="00763A90"/>
    <w:rsid w:val="00764B9F"/>
    <w:rsid w:val="00773619"/>
    <w:rsid w:val="007A10D3"/>
    <w:rsid w:val="007A5D59"/>
    <w:rsid w:val="007B20AE"/>
    <w:rsid w:val="007D132A"/>
    <w:rsid w:val="007D2BC1"/>
    <w:rsid w:val="007D4CCB"/>
    <w:rsid w:val="007D77A5"/>
    <w:rsid w:val="007E30DD"/>
    <w:rsid w:val="007E3BD8"/>
    <w:rsid w:val="007F25FD"/>
    <w:rsid w:val="00805996"/>
    <w:rsid w:val="0081105B"/>
    <w:rsid w:val="00811441"/>
    <w:rsid w:val="008119E3"/>
    <w:rsid w:val="00811E32"/>
    <w:rsid w:val="008134C6"/>
    <w:rsid w:val="00815DFB"/>
    <w:rsid w:val="00831039"/>
    <w:rsid w:val="0083672B"/>
    <w:rsid w:val="00840EDB"/>
    <w:rsid w:val="00843D9C"/>
    <w:rsid w:val="008534AA"/>
    <w:rsid w:val="008536BE"/>
    <w:rsid w:val="00864257"/>
    <w:rsid w:val="008654FC"/>
    <w:rsid w:val="00866DF9"/>
    <w:rsid w:val="00873A0F"/>
    <w:rsid w:val="00876301"/>
    <w:rsid w:val="008810EA"/>
    <w:rsid w:val="008900D6"/>
    <w:rsid w:val="00893586"/>
    <w:rsid w:val="008938E2"/>
    <w:rsid w:val="00895FAB"/>
    <w:rsid w:val="008A402D"/>
    <w:rsid w:val="008B0A5F"/>
    <w:rsid w:val="008B1E78"/>
    <w:rsid w:val="008B3366"/>
    <w:rsid w:val="008B73C6"/>
    <w:rsid w:val="008C3E3E"/>
    <w:rsid w:val="008C53F6"/>
    <w:rsid w:val="008C765D"/>
    <w:rsid w:val="008C7DB1"/>
    <w:rsid w:val="008E631A"/>
    <w:rsid w:val="008F6B8B"/>
    <w:rsid w:val="00900731"/>
    <w:rsid w:val="009026F2"/>
    <w:rsid w:val="00903014"/>
    <w:rsid w:val="009123B7"/>
    <w:rsid w:val="00915BD3"/>
    <w:rsid w:val="00926EBD"/>
    <w:rsid w:val="00927A97"/>
    <w:rsid w:val="00931C63"/>
    <w:rsid w:val="009505A2"/>
    <w:rsid w:val="0095770A"/>
    <w:rsid w:val="00960C53"/>
    <w:rsid w:val="0096168F"/>
    <w:rsid w:val="00962438"/>
    <w:rsid w:val="0096322C"/>
    <w:rsid w:val="00963C32"/>
    <w:rsid w:val="00966E6F"/>
    <w:rsid w:val="009743E3"/>
    <w:rsid w:val="00982CF9"/>
    <w:rsid w:val="00983C50"/>
    <w:rsid w:val="0098447E"/>
    <w:rsid w:val="009A51EC"/>
    <w:rsid w:val="009A66F8"/>
    <w:rsid w:val="009A79EF"/>
    <w:rsid w:val="009C2BCB"/>
    <w:rsid w:val="009C3DE6"/>
    <w:rsid w:val="009C49C2"/>
    <w:rsid w:val="009C7917"/>
    <w:rsid w:val="009C7CFC"/>
    <w:rsid w:val="009D09FE"/>
    <w:rsid w:val="009D1418"/>
    <w:rsid w:val="009D3765"/>
    <w:rsid w:val="009D722E"/>
    <w:rsid w:val="009E08E9"/>
    <w:rsid w:val="009E561B"/>
    <w:rsid w:val="00A1600F"/>
    <w:rsid w:val="00A16536"/>
    <w:rsid w:val="00A44FD4"/>
    <w:rsid w:val="00A45A66"/>
    <w:rsid w:val="00A52222"/>
    <w:rsid w:val="00A539CA"/>
    <w:rsid w:val="00A63F77"/>
    <w:rsid w:val="00A73CF5"/>
    <w:rsid w:val="00A74FF6"/>
    <w:rsid w:val="00A91EEB"/>
    <w:rsid w:val="00A9307B"/>
    <w:rsid w:val="00A93221"/>
    <w:rsid w:val="00A963C6"/>
    <w:rsid w:val="00A96A21"/>
    <w:rsid w:val="00AA23AA"/>
    <w:rsid w:val="00AA2665"/>
    <w:rsid w:val="00AA648E"/>
    <w:rsid w:val="00AB0381"/>
    <w:rsid w:val="00AC028F"/>
    <w:rsid w:val="00AD046E"/>
    <w:rsid w:val="00AD2FB8"/>
    <w:rsid w:val="00AE1983"/>
    <w:rsid w:val="00AE4E58"/>
    <w:rsid w:val="00AE4FA6"/>
    <w:rsid w:val="00AE7895"/>
    <w:rsid w:val="00AF563B"/>
    <w:rsid w:val="00B00D83"/>
    <w:rsid w:val="00B05C9A"/>
    <w:rsid w:val="00B10020"/>
    <w:rsid w:val="00B269F2"/>
    <w:rsid w:val="00B37AB4"/>
    <w:rsid w:val="00B40196"/>
    <w:rsid w:val="00B47B1D"/>
    <w:rsid w:val="00B72AB0"/>
    <w:rsid w:val="00B801DE"/>
    <w:rsid w:val="00B93558"/>
    <w:rsid w:val="00B95563"/>
    <w:rsid w:val="00B9615A"/>
    <w:rsid w:val="00B96A73"/>
    <w:rsid w:val="00BA3C50"/>
    <w:rsid w:val="00BA6514"/>
    <w:rsid w:val="00BB0735"/>
    <w:rsid w:val="00BB40DA"/>
    <w:rsid w:val="00BB4146"/>
    <w:rsid w:val="00BD5092"/>
    <w:rsid w:val="00BD695D"/>
    <w:rsid w:val="00BE4441"/>
    <w:rsid w:val="00BE4BB8"/>
    <w:rsid w:val="00BE5F9F"/>
    <w:rsid w:val="00BF063D"/>
    <w:rsid w:val="00BF1067"/>
    <w:rsid w:val="00C149AA"/>
    <w:rsid w:val="00C31EF6"/>
    <w:rsid w:val="00C3295F"/>
    <w:rsid w:val="00C365C3"/>
    <w:rsid w:val="00C41774"/>
    <w:rsid w:val="00C530C2"/>
    <w:rsid w:val="00C542B5"/>
    <w:rsid w:val="00C55A70"/>
    <w:rsid w:val="00C5778F"/>
    <w:rsid w:val="00C62897"/>
    <w:rsid w:val="00C65C28"/>
    <w:rsid w:val="00C66877"/>
    <w:rsid w:val="00C744BA"/>
    <w:rsid w:val="00C74E05"/>
    <w:rsid w:val="00C77EC9"/>
    <w:rsid w:val="00C904B6"/>
    <w:rsid w:val="00CA038A"/>
    <w:rsid w:val="00CB10A6"/>
    <w:rsid w:val="00CB4E69"/>
    <w:rsid w:val="00CC0D85"/>
    <w:rsid w:val="00CC782C"/>
    <w:rsid w:val="00CD2ED6"/>
    <w:rsid w:val="00CE7A09"/>
    <w:rsid w:val="00CF4533"/>
    <w:rsid w:val="00D017E3"/>
    <w:rsid w:val="00D01D23"/>
    <w:rsid w:val="00D02A66"/>
    <w:rsid w:val="00D20644"/>
    <w:rsid w:val="00D225A3"/>
    <w:rsid w:val="00D227A9"/>
    <w:rsid w:val="00D24341"/>
    <w:rsid w:val="00D25D44"/>
    <w:rsid w:val="00D2700E"/>
    <w:rsid w:val="00D414FD"/>
    <w:rsid w:val="00D42766"/>
    <w:rsid w:val="00D46F6D"/>
    <w:rsid w:val="00D477D2"/>
    <w:rsid w:val="00D518F8"/>
    <w:rsid w:val="00D56CD0"/>
    <w:rsid w:val="00D62517"/>
    <w:rsid w:val="00D7405F"/>
    <w:rsid w:val="00D82988"/>
    <w:rsid w:val="00D87980"/>
    <w:rsid w:val="00D941CD"/>
    <w:rsid w:val="00D94D86"/>
    <w:rsid w:val="00D95DC2"/>
    <w:rsid w:val="00D9738A"/>
    <w:rsid w:val="00DA007A"/>
    <w:rsid w:val="00DA174C"/>
    <w:rsid w:val="00DB0F8E"/>
    <w:rsid w:val="00DB2170"/>
    <w:rsid w:val="00DC1B87"/>
    <w:rsid w:val="00DC5DFF"/>
    <w:rsid w:val="00DC5FAA"/>
    <w:rsid w:val="00DC6EF1"/>
    <w:rsid w:val="00DC79FA"/>
    <w:rsid w:val="00DD44CE"/>
    <w:rsid w:val="00DD5764"/>
    <w:rsid w:val="00DD5A9A"/>
    <w:rsid w:val="00DE6F41"/>
    <w:rsid w:val="00DE7D1E"/>
    <w:rsid w:val="00DF766A"/>
    <w:rsid w:val="00E03C3B"/>
    <w:rsid w:val="00E04F7B"/>
    <w:rsid w:val="00E0768A"/>
    <w:rsid w:val="00E07E68"/>
    <w:rsid w:val="00E13E37"/>
    <w:rsid w:val="00E15226"/>
    <w:rsid w:val="00E178FC"/>
    <w:rsid w:val="00E20877"/>
    <w:rsid w:val="00E31ECF"/>
    <w:rsid w:val="00E32748"/>
    <w:rsid w:val="00E373A8"/>
    <w:rsid w:val="00E4361B"/>
    <w:rsid w:val="00E512BF"/>
    <w:rsid w:val="00E54304"/>
    <w:rsid w:val="00E54EB6"/>
    <w:rsid w:val="00E61239"/>
    <w:rsid w:val="00E67CF1"/>
    <w:rsid w:val="00E70406"/>
    <w:rsid w:val="00E80F50"/>
    <w:rsid w:val="00E83C3E"/>
    <w:rsid w:val="00E90BAF"/>
    <w:rsid w:val="00E9707A"/>
    <w:rsid w:val="00EA4CDA"/>
    <w:rsid w:val="00EA500C"/>
    <w:rsid w:val="00EB0115"/>
    <w:rsid w:val="00EB1E3F"/>
    <w:rsid w:val="00EB7DDE"/>
    <w:rsid w:val="00EC1468"/>
    <w:rsid w:val="00EE048E"/>
    <w:rsid w:val="00EE76E6"/>
    <w:rsid w:val="00EF41A0"/>
    <w:rsid w:val="00F1159A"/>
    <w:rsid w:val="00F14965"/>
    <w:rsid w:val="00F20560"/>
    <w:rsid w:val="00F22B0E"/>
    <w:rsid w:val="00F242D9"/>
    <w:rsid w:val="00F30599"/>
    <w:rsid w:val="00F33A4E"/>
    <w:rsid w:val="00F3419C"/>
    <w:rsid w:val="00F42800"/>
    <w:rsid w:val="00F436F1"/>
    <w:rsid w:val="00F43F8D"/>
    <w:rsid w:val="00F50D97"/>
    <w:rsid w:val="00F55FA0"/>
    <w:rsid w:val="00F56BCA"/>
    <w:rsid w:val="00F8181A"/>
    <w:rsid w:val="00F87527"/>
    <w:rsid w:val="00F90E36"/>
    <w:rsid w:val="00FA663E"/>
    <w:rsid w:val="00FC2BB2"/>
    <w:rsid w:val="00FC6D27"/>
    <w:rsid w:val="00FC70FB"/>
    <w:rsid w:val="00FD436C"/>
    <w:rsid w:val="00FD7DD7"/>
    <w:rsid w:val="00FE02E1"/>
    <w:rsid w:val="00FE4AA5"/>
    <w:rsid w:val="00FF4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A9A2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7B1D"/>
    <w:pPr>
      <w:pBdr>
        <w:bottom w:val="single" w:sz="6" w:space="1" w:color="auto"/>
      </w:pBdr>
      <w:tabs>
        <w:tab w:val="center" w:pos="4320"/>
        <w:tab w:val="right" w:pos="8640"/>
      </w:tabs>
      <w:snapToGrid w:val="0"/>
      <w:jc w:val="center"/>
    </w:pPr>
    <w:rPr>
      <w:sz w:val="18"/>
      <w:szCs w:val="18"/>
    </w:rPr>
  </w:style>
  <w:style w:type="character" w:customStyle="1" w:styleId="a4">
    <w:name w:val="页眉字符"/>
    <w:basedOn w:val="a0"/>
    <w:link w:val="a3"/>
    <w:uiPriority w:val="99"/>
    <w:rsid w:val="00B47B1D"/>
    <w:rPr>
      <w:sz w:val="18"/>
      <w:szCs w:val="18"/>
    </w:rPr>
  </w:style>
  <w:style w:type="paragraph" w:styleId="a5">
    <w:name w:val="footer"/>
    <w:basedOn w:val="a"/>
    <w:link w:val="a6"/>
    <w:uiPriority w:val="99"/>
    <w:unhideWhenUsed/>
    <w:rsid w:val="00B47B1D"/>
    <w:pPr>
      <w:tabs>
        <w:tab w:val="center" w:pos="4320"/>
        <w:tab w:val="right" w:pos="8640"/>
      </w:tabs>
      <w:snapToGrid w:val="0"/>
      <w:jc w:val="left"/>
    </w:pPr>
    <w:rPr>
      <w:sz w:val="18"/>
      <w:szCs w:val="18"/>
    </w:rPr>
  </w:style>
  <w:style w:type="character" w:customStyle="1" w:styleId="a6">
    <w:name w:val="页脚字符"/>
    <w:basedOn w:val="a0"/>
    <w:link w:val="a5"/>
    <w:uiPriority w:val="99"/>
    <w:rsid w:val="00B47B1D"/>
    <w:rPr>
      <w:sz w:val="18"/>
      <w:szCs w:val="18"/>
    </w:rPr>
  </w:style>
  <w:style w:type="paragraph" w:styleId="a7">
    <w:name w:val="List Paragraph"/>
    <w:basedOn w:val="a"/>
    <w:uiPriority w:val="34"/>
    <w:qFormat/>
    <w:rsid w:val="0051756C"/>
    <w:pPr>
      <w:ind w:firstLineChars="200" w:firstLine="420"/>
    </w:pPr>
  </w:style>
  <w:style w:type="paragraph" w:styleId="a8">
    <w:name w:val="Balloon Text"/>
    <w:basedOn w:val="a"/>
    <w:link w:val="a9"/>
    <w:uiPriority w:val="99"/>
    <w:semiHidden/>
    <w:unhideWhenUsed/>
    <w:rsid w:val="00915BD3"/>
    <w:rPr>
      <w:rFonts w:ascii="Lucida Grande" w:hAnsi="Lucida Grande" w:cs="Lucida Grande"/>
      <w:sz w:val="18"/>
      <w:szCs w:val="18"/>
    </w:rPr>
  </w:style>
  <w:style w:type="character" w:customStyle="1" w:styleId="a9">
    <w:name w:val="批注框文本字符"/>
    <w:basedOn w:val="a0"/>
    <w:link w:val="a8"/>
    <w:uiPriority w:val="99"/>
    <w:semiHidden/>
    <w:rsid w:val="00915BD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7B1D"/>
    <w:pPr>
      <w:pBdr>
        <w:bottom w:val="single" w:sz="6" w:space="1" w:color="auto"/>
      </w:pBdr>
      <w:tabs>
        <w:tab w:val="center" w:pos="4320"/>
        <w:tab w:val="right" w:pos="8640"/>
      </w:tabs>
      <w:snapToGrid w:val="0"/>
      <w:jc w:val="center"/>
    </w:pPr>
    <w:rPr>
      <w:sz w:val="18"/>
      <w:szCs w:val="18"/>
    </w:rPr>
  </w:style>
  <w:style w:type="character" w:customStyle="1" w:styleId="a4">
    <w:name w:val="页眉字符"/>
    <w:basedOn w:val="a0"/>
    <w:link w:val="a3"/>
    <w:uiPriority w:val="99"/>
    <w:rsid w:val="00B47B1D"/>
    <w:rPr>
      <w:sz w:val="18"/>
      <w:szCs w:val="18"/>
    </w:rPr>
  </w:style>
  <w:style w:type="paragraph" w:styleId="a5">
    <w:name w:val="footer"/>
    <w:basedOn w:val="a"/>
    <w:link w:val="a6"/>
    <w:uiPriority w:val="99"/>
    <w:unhideWhenUsed/>
    <w:rsid w:val="00B47B1D"/>
    <w:pPr>
      <w:tabs>
        <w:tab w:val="center" w:pos="4320"/>
        <w:tab w:val="right" w:pos="8640"/>
      </w:tabs>
      <w:snapToGrid w:val="0"/>
      <w:jc w:val="left"/>
    </w:pPr>
    <w:rPr>
      <w:sz w:val="18"/>
      <w:szCs w:val="18"/>
    </w:rPr>
  </w:style>
  <w:style w:type="character" w:customStyle="1" w:styleId="a6">
    <w:name w:val="页脚字符"/>
    <w:basedOn w:val="a0"/>
    <w:link w:val="a5"/>
    <w:uiPriority w:val="99"/>
    <w:rsid w:val="00B47B1D"/>
    <w:rPr>
      <w:sz w:val="18"/>
      <w:szCs w:val="18"/>
    </w:rPr>
  </w:style>
  <w:style w:type="paragraph" w:styleId="a7">
    <w:name w:val="List Paragraph"/>
    <w:basedOn w:val="a"/>
    <w:uiPriority w:val="34"/>
    <w:qFormat/>
    <w:rsid w:val="0051756C"/>
    <w:pPr>
      <w:ind w:firstLineChars="200" w:firstLine="420"/>
    </w:pPr>
  </w:style>
  <w:style w:type="paragraph" w:styleId="a8">
    <w:name w:val="Balloon Text"/>
    <w:basedOn w:val="a"/>
    <w:link w:val="a9"/>
    <w:uiPriority w:val="99"/>
    <w:semiHidden/>
    <w:unhideWhenUsed/>
    <w:rsid w:val="00915BD3"/>
    <w:rPr>
      <w:rFonts w:ascii="Lucida Grande" w:hAnsi="Lucida Grande" w:cs="Lucida Grande"/>
      <w:sz w:val="18"/>
      <w:szCs w:val="18"/>
    </w:rPr>
  </w:style>
  <w:style w:type="character" w:customStyle="1" w:styleId="a9">
    <w:name w:val="批注框文本字符"/>
    <w:basedOn w:val="a0"/>
    <w:link w:val="a8"/>
    <w:uiPriority w:val="99"/>
    <w:semiHidden/>
    <w:rsid w:val="00915BD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9.png"/><Relationship Id="rId47" Type="http://schemas.openxmlformats.org/officeDocument/2006/relationships/header" Target="head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21</Pages>
  <Words>2469</Words>
  <Characters>14079</Characters>
  <Application>Microsoft Macintosh Word</Application>
  <DocSecurity>0</DocSecurity>
  <Lines>117</Lines>
  <Paragraphs>33</Paragraphs>
  <ScaleCrop>false</ScaleCrop>
  <Company/>
  <LinksUpToDate>false</LinksUpToDate>
  <CharactersWithSpaces>16515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Renjie Fan</dc:creator>
  <cp:keywords/>
  <dc:description/>
  <cp:lastModifiedBy>Renjie Fan</cp:lastModifiedBy>
  <cp:revision>497</cp:revision>
  <dcterms:created xsi:type="dcterms:W3CDTF">2017-11-26T16:57:00Z</dcterms:created>
  <dcterms:modified xsi:type="dcterms:W3CDTF">2017-11-28T04:51:00Z</dcterms:modified>
</cp:coreProperties>
</file>